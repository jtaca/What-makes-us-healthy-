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C4186B" w:rsidRDefault="00C4186B" w:rsidP="00837F1C">
      <w:pPr>
        <w:pStyle w:val="Heading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14:paraId="59CCB11A" w14:textId="78A3B7D0" w:rsidR="00BA2C6B" w:rsidRPr="005A762A" w:rsidRDefault="005A762A" w:rsidP="005A762A">
      <w:pPr>
        <w:pStyle w:val="Heading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 xml:space="preserve">CHECKPOINT </w:t>
      </w:r>
      <w:r w:rsidR="001F373B">
        <w:rPr>
          <w:rFonts w:ascii="Arial" w:eastAsia="DejaVu Sans Condensed" w:hAnsi="Arial"/>
          <w:color w:val="auto"/>
          <w:sz w:val="24"/>
          <w:lang w:val="en-GB"/>
        </w:rPr>
        <w:t>IV</w:t>
      </w:r>
      <w:r w:rsidRPr="005A762A">
        <w:rPr>
          <w:rFonts w:ascii="Arial" w:eastAsia="DejaVu Sans Condensed" w:hAnsi="Arial"/>
          <w:color w:val="auto"/>
          <w:sz w:val="24"/>
          <w:lang w:val="en-GB"/>
        </w:rPr>
        <w:t xml:space="preserve">: </w:t>
      </w:r>
      <w:r w:rsidR="001F373B">
        <w:rPr>
          <w:rFonts w:ascii="Arial" w:eastAsia="DejaVu Sans Condensed" w:hAnsi="Arial"/>
          <w:color w:val="auto"/>
          <w:sz w:val="24"/>
          <w:lang w:val="en-GB"/>
        </w:rPr>
        <w:t>First Prototype</w:t>
      </w:r>
    </w:p>
    <w:p w14:paraId="79B064B6" w14:textId="77777777" w:rsidR="005A762A" w:rsidRDefault="005A762A" w:rsidP="00C4186B">
      <w:pPr>
        <w:spacing w:after="0"/>
        <w:jc w:val="center"/>
        <w:rPr>
          <w:rFonts w:ascii="Calibri" w:eastAsia="DejaVu Sans Condensed" w:hAnsi="Calibri"/>
          <w:highlight w:val="yellow"/>
          <w:lang w:val="en-GB"/>
        </w:rPr>
      </w:pPr>
    </w:p>
    <w:p w14:paraId="2CE2C00C" w14:textId="601E00BF" w:rsidR="00C4186B" w:rsidRPr="00631F24" w:rsidRDefault="00C4186B" w:rsidP="00631F24">
      <w:pPr>
        <w:spacing w:after="0"/>
        <w:jc w:val="center"/>
        <w:rPr>
          <w:rFonts w:ascii="Calibri" w:eastAsia="DejaVu Sans Condensed" w:hAnsi="Calibri"/>
          <w:lang w:val="en-GB"/>
        </w:rPr>
      </w:pPr>
      <w:r w:rsidRPr="00631F24">
        <w:rPr>
          <w:rFonts w:ascii="Calibri" w:eastAsia="DejaVu Sans Condensed" w:hAnsi="Calibri"/>
          <w:lang w:val="en-GB"/>
        </w:rPr>
        <w:t>G</w:t>
      </w:r>
      <w:r w:rsidR="00631F24" w:rsidRPr="00631F24">
        <w:rPr>
          <w:rFonts w:ascii="Calibri" w:eastAsia="DejaVu Sans Condensed" w:hAnsi="Calibri"/>
          <w:lang w:val="en-GB"/>
        </w:rPr>
        <w:t>22</w:t>
      </w:r>
      <w:r w:rsidRPr="00631F24">
        <w:rPr>
          <w:rFonts w:ascii="Calibri" w:eastAsia="DejaVu Sans Condensed" w:hAnsi="Calibri"/>
          <w:lang w:val="en-GB"/>
        </w:rPr>
        <w:t xml:space="preserve"> - A</w:t>
      </w:r>
    </w:p>
    <w:p w14:paraId="1A1507B8" w14:textId="3BDBEA21" w:rsidR="00CE13A3" w:rsidRPr="000773A6" w:rsidRDefault="00C4186B" w:rsidP="000773A6">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 xml:space="preserve">1. </w:t>
      </w:r>
      <w:r w:rsidR="001F373B">
        <w:rPr>
          <w:rFonts w:ascii="Calibri" w:eastAsia="DejaVu Sans Condensed" w:hAnsi="Calibri" w:cs="DejaVu Sans Condensed"/>
          <w:b/>
          <w:bCs/>
          <w:lang w:val="en-GB"/>
        </w:rPr>
        <w:t>Layout</w:t>
      </w:r>
    </w:p>
    <w:p w14:paraId="4FAD5E82" w14:textId="75BE3249" w:rsidR="003D46DC" w:rsidRPr="00AE0396" w:rsidRDefault="00634FC2" w:rsidP="003D46DC">
      <w:pPr>
        <w:keepNext/>
        <w:widowControl w:val="0"/>
        <w:suppressAutoHyphens/>
        <w:spacing w:after="120"/>
        <w:jc w:val="both"/>
        <w:rPr>
          <w:rFonts w:asciiTheme="majorHAnsi" w:hAnsiTheme="majorHAnsi" w:cstheme="majorHAnsi"/>
          <w:highlight w:val="yellow"/>
        </w:rPr>
      </w:pPr>
      <w:r w:rsidRPr="00AE0396">
        <w:rPr>
          <w:rFonts w:asciiTheme="majorHAnsi" w:hAnsiTheme="majorHAnsi" w:cstheme="majorHAnsi"/>
          <w:highlight w:val="yellow"/>
        </w:rPr>
        <w:drawing>
          <wp:anchor distT="0" distB="0" distL="114300" distR="114300" simplePos="0" relativeHeight="251682304" behindDoc="1" locked="0" layoutInCell="1" allowOverlap="1" wp14:anchorId="669F8353" wp14:editId="57CE11BF">
            <wp:simplePos x="0" y="0"/>
            <wp:positionH relativeFrom="column">
              <wp:posOffset>45142</wp:posOffset>
            </wp:positionH>
            <wp:positionV relativeFrom="paragraph">
              <wp:posOffset>98318</wp:posOffset>
            </wp:positionV>
            <wp:extent cx="3222625" cy="1991360"/>
            <wp:effectExtent l="38100" t="38100" r="41275" b="40640"/>
            <wp:wrapTight wrapText="bothSides">
              <wp:wrapPolygon edited="0">
                <wp:start x="-255" y="-413"/>
                <wp:lineTo x="-255" y="21903"/>
                <wp:lineTo x="21792" y="21903"/>
                <wp:lineTo x="21792" y="-413"/>
                <wp:lineTo x="-255" y="-413"/>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1218"/>
                    <a:stretch/>
                  </pic:blipFill>
                  <pic:spPr bwMode="auto">
                    <a:xfrm>
                      <a:off x="0" y="0"/>
                      <a:ext cx="3222625" cy="1991360"/>
                    </a:xfrm>
                    <a:prstGeom prst="rect">
                      <a:avLst/>
                    </a:prstGeom>
                    <a:ln w="38100">
                      <a:solidFill>
                        <a:srgbClr val="FFFF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13A3" w:rsidRPr="00AE0396">
        <w:rPr>
          <w:rFonts w:asciiTheme="majorHAnsi" w:hAnsiTheme="majorHAnsi" w:cstheme="majorHAnsi"/>
          <w:highlight w:val="yellow"/>
        </w:rPr>
        <w:t xml:space="preserve">In this interface we have </w:t>
      </w:r>
      <w:r w:rsidR="000773A6" w:rsidRPr="00AE0396">
        <w:rPr>
          <w:rFonts w:asciiTheme="majorHAnsi" w:hAnsiTheme="majorHAnsi" w:cstheme="majorHAnsi"/>
          <w:highlight w:val="yellow"/>
        </w:rPr>
        <w:t>2</w:t>
      </w:r>
      <w:r w:rsidR="00CE13A3" w:rsidRPr="00AE0396">
        <w:rPr>
          <w:rFonts w:asciiTheme="majorHAnsi" w:hAnsiTheme="majorHAnsi" w:cstheme="majorHAnsi"/>
          <w:highlight w:val="yellow"/>
        </w:rPr>
        <w:t xml:space="preserve"> idioms and 2 </w:t>
      </w:r>
      <w:r w:rsidR="000773A6" w:rsidRPr="00AE0396">
        <w:rPr>
          <w:rFonts w:asciiTheme="majorHAnsi" w:hAnsiTheme="majorHAnsi" w:cstheme="majorHAnsi"/>
          <w:highlight w:val="yellow"/>
        </w:rPr>
        <w:t>sliders</w:t>
      </w:r>
      <w:r w:rsidR="00CE13A3" w:rsidRPr="00AE0396">
        <w:rPr>
          <w:rFonts w:asciiTheme="majorHAnsi" w:hAnsiTheme="majorHAnsi" w:cstheme="majorHAnsi"/>
          <w:highlight w:val="yellow"/>
        </w:rPr>
        <w:t xml:space="preserve"> mechanisms. </w:t>
      </w:r>
      <w:r w:rsidR="000773A6" w:rsidRPr="00AE0396">
        <w:rPr>
          <w:rFonts w:asciiTheme="majorHAnsi" w:hAnsiTheme="majorHAnsi" w:cstheme="majorHAnsi"/>
          <w:highlight w:val="yellow"/>
        </w:rPr>
        <w:t xml:space="preserve">There a 2 yet to be implemented. And the blue spaces on the image on the left represent where they will be located. </w:t>
      </w:r>
    </w:p>
    <w:p w14:paraId="1C9C1A93" w14:textId="28E66786" w:rsidR="000773A6" w:rsidRPr="00AE0396" w:rsidRDefault="000773A6" w:rsidP="003D46DC">
      <w:pPr>
        <w:keepNext/>
        <w:widowControl w:val="0"/>
        <w:suppressAutoHyphens/>
        <w:spacing w:after="120"/>
        <w:jc w:val="both"/>
        <w:rPr>
          <w:rFonts w:asciiTheme="majorHAnsi" w:hAnsiTheme="majorHAnsi" w:cstheme="majorHAnsi"/>
          <w:highlight w:val="yellow"/>
        </w:rPr>
      </w:pPr>
      <w:r w:rsidRPr="00AE0396">
        <w:rPr>
          <w:rFonts w:asciiTheme="majorHAnsi" w:hAnsiTheme="majorHAnsi" w:cstheme="majorHAnsi"/>
          <w:highlight w:val="yellow"/>
        </w:rPr>
        <w:t xml:space="preserve">The image represents the state where the project is during the </w:t>
      </w:r>
      <w:r w:rsidR="00AE0396" w:rsidRPr="00AE0396">
        <w:rPr>
          <w:rFonts w:asciiTheme="majorHAnsi" w:hAnsiTheme="majorHAnsi" w:cstheme="majorHAnsi"/>
          <w:highlight w:val="yellow"/>
        </w:rPr>
        <w:t>4</w:t>
      </w:r>
      <w:r w:rsidR="00AE0396" w:rsidRPr="00AE0396">
        <w:rPr>
          <w:rFonts w:asciiTheme="majorHAnsi" w:hAnsiTheme="majorHAnsi" w:cstheme="majorHAnsi"/>
          <w:highlight w:val="yellow"/>
          <w:vertAlign w:val="superscript"/>
        </w:rPr>
        <w:t>th</w:t>
      </w:r>
      <w:r w:rsidR="00AE0396" w:rsidRPr="00AE0396">
        <w:rPr>
          <w:rFonts w:asciiTheme="majorHAnsi" w:hAnsiTheme="majorHAnsi" w:cstheme="majorHAnsi"/>
          <w:highlight w:val="yellow"/>
        </w:rPr>
        <w:t xml:space="preserve"> checkpoint.</w:t>
      </w:r>
    </w:p>
    <w:p w14:paraId="13B78361" w14:textId="363778AD" w:rsidR="001840CB" w:rsidRPr="00AE0396" w:rsidRDefault="00AE0396" w:rsidP="003D46DC">
      <w:pPr>
        <w:keepNext/>
        <w:widowControl w:val="0"/>
        <w:suppressAutoHyphens/>
        <w:spacing w:after="120"/>
        <w:jc w:val="both"/>
        <w:rPr>
          <w:rFonts w:asciiTheme="majorHAnsi" w:hAnsiTheme="majorHAnsi" w:cstheme="majorHAnsi"/>
          <w:highlight w:val="yellow"/>
        </w:rPr>
      </w:pPr>
      <w:r w:rsidRPr="00AE0396">
        <w:rPr>
          <w:rFonts w:asciiTheme="majorHAnsi" w:hAnsiTheme="majorHAnsi" w:cstheme="majorHAnsi"/>
          <w:highlight w:val="yellow"/>
        </w:rPr>
        <w:t xml:space="preserve">The </w:t>
      </w:r>
      <w:r w:rsidR="00CE13A3" w:rsidRPr="00AE0396">
        <w:rPr>
          <w:rFonts w:asciiTheme="majorHAnsi" w:hAnsiTheme="majorHAnsi" w:cstheme="majorHAnsi"/>
          <w:highlight w:val="yellow"/>
        </w:rPr>
        <w:t xml:space="preserve">idioms we have </w:t>
      </w:r>
      <w:r w:rsidRPr="00AE0396">
        <w:rPr>
          <w:rFonts w:asciiTheme="majorHAnsi" w:hAnsiTheme="majorHAnsi" w:cstheme="majorHAnsi"/>
          <w:highlight w:val="yellow"/>
        </w:rPr>
        <w:t xml:space="preserve">implemented are </w:t>
      </w:r>
      <w:r w:rsidR="00CE13A3" w:rsidRPr="00AE0396">
        <w:rPr>
          <w:rFonts w:asciiTheme="majorHAnsi" w:hAnsiTheme="majorHAnsi" w:cstheme="majorHAnsi"/>
          <w:highlight w:val="yellow"/>
        </w:rPr>
        <w:t>the</w:t>
      </w:r>
      <w:r w:rsidR="004E55EF" w:rsidRPr="00AE0396">
        <w:rPr>
          <w:rFonts w:asciiTheme="majorHAnsi" w:hAnsiTheme="majorHAnsi" w:cstheme="majorHAnsi"/>
          <w:highlight w:val="yellow"/>
        </w:rPr>
        <w:t xml:space="preserve"> star plot and a</w:t>
      </w:r>
      <w:r w:rsidRPr="00AE0396">
        <w:rPr>
          <w:rFonts w:asciiTheme="majorHAnsi" w:hAnsiTheme="majorHAnsi" w:cstheme="majorHAnsi"/>
          <w:highlight w:val="yellow"/>
        </w:rPr>
        <w:t xml:space="preserve"> set of</w:t>
      </w:r>
      <w:r w:rsidR="004E55EF" w:rsidRPr="00AE0396">
        <w:rPr>
          <w:rFonts w:asciiTheme="majorHAnsi" w:hAnsiTheme="majorHAnsi" w:cstheme="majorHAnsi"/>
          <w:highlight w:val="yellow"/>
        </w:rPr>
        <w:t xml:space="preserve"> scatter plot</w:t>
      </w:r>
      <w:r w:rsidRPr="00AE0396">
        <w:rPr>
          <w:rFonts w:asciiTheme="majorHAnsi" w:hAnsiTheme="majorHAnsi" w:cstheme="majorHAnsi"/>
          <w:highlight w:val="yellow"/>
        </w:rPr>
        <w:t xml:space="preserve"> small multiples</w:t>
      </w:r>
      <w:r w:rsidR="004E55EF" w:rsidRPr="00AE0396">
        <w:rPr>
          <w:rFonts w:asciiTheme="majorHAnsi" w:hAnsiTheme="majorHAnsi" w:cstheme="majorHAnsi"/>
          <w:highlight w:val="yellow"/>
        </w:rPr>
        <w:t>. For the slicing mechanism</w:t>
      </w:r>
      <w:r w:rsidR="001840CB" w:rsidRPr="00AE0396">
        <w:rPr>
          <w:rFonts w:asciiTheme="majorHAnsi" w:hAnsiTheme="majorHAnsi" w:cstheme="majorHAnsi"/>
          <w:highlight w:val="yellow"/>
        </w:rPr>
        <w:t>s we have a slider with the years, and a list with the potential health influencers.</w:t>
      </w:r>
      <w:r w:rsidRPr="00AE0396">
        <w:rPr>
          <w:rFonts w:asciiTheme="majorHAnsi" w:hAnsiTheme="majorHAnsi" w:cstheme="majorHAnsi"/>
          <w:highlight w:val="yellow"/>
        </w:rPr>
        <w:t xml:space="preserve"> The remaining unimplemented idioms are the </w:t>
      </w:r>
      <w:r w:rsidRPr="00AE0396">
        <w:rPr>
          <w:rFonts w:asciiTheme="majorHAnsi" w:hAnsiTheme="majorHAnsi" w:cstheme="majorHAnsi"/>
          <w:highlight w:val="yellow"/>
        </w:rPr>
        <w:t>choropleth map, a</w:t>
      </w:r>
      <w:r w:rsidRPr="00AE0396">
        <w:rPr>
          <w:rFonts w:asciiTheme="majorHAnsi" w:hAnsiTheme="majorHAnsi" w:cstheme="majorHAnsi"/>
          <w:highlight w:val="yellow"/>
        </w:rPr>
        <w:t>nd a set of</w:t>
      </w:r>
      <w:r w:rsidRPr="00AE0396">
        <w:rPr>
          <w:rFonts w:asciiTheme="majorHAnsi" w:hAnsiTheme="majorHAnsi" w:cstheme="majorHAnsi"/>
          <w:highlight w:val="yellow"/>
        </w:rPr>
        <w:t xml:space="preserve"> violin plot</w:t>
      </w:r>
      <w:r w:rsidRPr="00AE0396">
        <w:rPr>
          <w:rFonts w:asciiTheme="majorHAnsi" w:hAnsiTheme="majorHAnsi" w:cstheme="majorHAnsi"/>
          <w:highlight w:val="yellow"/>
        </w:rPr>
        <w:t xml:space="preserve"> small multiples.</w:t>
      </w:r>
    </w:p>
    <w:p w14:paraId="5F81520C" w14:textId="26F9A5AB" w:rsidR="00CE13A3" w:rsidRDefault="001840CB" w:rsidP="003D46DC">
      <w:pPr>
        <w:keepNext/>
        <w:widowControl w:val="0"/>
        <w:suppressAutoHyphens/>
        <w:spacing w:after="120"/>
        <w:jc w:val="both"/>
      </w:pPr>
      <w:r w:rsidRPr="00AE0396">
        <w:rPr>
          <w:rFonts w:asciiTheme="majorHAnsi" w:hAnsiTheme="majorHAnsi" w:cstheme="majorHAnsi"/>
          <w:highlight w:val="yellow"/>
        </w:rPr>
        <w:t xml:space="preserve">The data being shown is all connected so a move in one of the slicers will change the data </w:t>
      </w:r>
      <w:r w:rsidR="00AE0396" w:rsidRPr="00AE0396">
        <w:rPr>
          <w:rFonts w:asciiTheme="majorHAnsi" w:hAnsiTheme="majorHAnsi" w:cstheme="majorHAnsi"/>
          <w:highlight w:val="yellow"/>
        </w:rPr>
        <w:t xml:space="preserve">in </w:t>
      </w:r>
      <w:proofErr w:type="gramStart"/>
      <w:r w:rsidR="00AE0396" w:rsidRPr="00AE0396">
        <w:rPr>
          <w:rFonts w:asciiTheme="majorHAnsi" w:hAnsiTheme="majorHAnsi" w:cstheme="majorHAnsi"/>
          <w:highlight w:val="yellow"/>
        </w:rPr>
        <w:t xml:space="preserve">all </w:t>
      </w:r>
      <w:r w:rsidRPr="00AE0396">
        <w:rPr>
          <w:rFonts w:asciiTheme="majorHAnsi" w:hAnsiTheme="majorHAnsi" w:cstheme="majorHAnsi"/>
          <w:highlight w:val="yellow"/>
        </w:rPr>
        <w:t xml:space="preserve"> the</w:t>
      </w:r>
      <w:proofErr w:type="gramEnd"/>
      <w:r w:rsidRPr="00AE0396">
        <w:rPr>
          <w:rFonts w:asciiTheme="majorHAnsi" w:hAnsiTheme="majorHAnsi" w:cstheme="majorHAnsi"/>
          <w:highlight w:val="yellow"/>
        </w:rPr>
        <w:t xml:space="preserve"> idioms</w:t>
      </w:r>
      <w:r w:rsidR="00AE0396" w:rsidRPr="00AE0396">
        <w:rPr>
          <w:rFonts w:asciiTheme="majorHAnsi" w:hAnsiTheme="majorHAnsi" w:cstheme="majorHAnsi"/>
          <w:highlight w:val="yellow"/>
        </w:rPr>
        <w:t>, implemented and yet to be implemented as well.</w:t>
      </w:r>
    </w:p>
    <w:p w14:paraId="3418712A" w14:textId="4CEED051" w:rsidR="003F1513" w:rsidRDefault="00631F24" w:rsidP="00BA2C6B">
      <w:pPr>
        <w:widowControl w:val="0"/>
        <w:suppressAutoHyphens/>
        <w:spacing w:after="120"/>
        <w:jc w:val="both"/>
        <w:rPr>
          <w:rFonts w:ascii="Calibri" w:eastAsia="DejaVu Sans Condensed" w:hAnsi="Calibri"/>
          <w:lang w:val="en-GB"/>
        </w:rPr>
      </w:pPr>
      <w:r w:rsidRPr="00634FC2">
        <w:rPr>
          <w:rFonts w:ascii="Calibri" w:eastAsia="DejaVu Sans Condensed" w:hAnsi="Calibri"/>
          <w:highlight w:val="yellow"/>
          <w:lang w:val="en-GB"/>
        </w:rPr>
        <w:t>F</w:t>
      </w:r>
      <w:r w:rsidR="003D46DC" w:rsidRPr="00634FC2">
        <w:rPr>
          <w:rFonts w:ascii="Calibri" w:eastAsia="DejaVu Sans Condensed" w:hAnsi="Calibri"/>
          <w:highlight w:val="yellow"/>
          <w:lang w:val="en-GB"/>
        </w:rPr>
        <w:t xml:space="preserve">rom this interface we </w:t>
      </w:r>
      <w:r w:rsidRPr="00634FC2">
        <w:rPr>
          <w:rFonts w:ascii="Calibri" w:eastAsia="DejaVu Sans Condensed" w:hAnsi="Calibri"/>
          <w:highlight w:val="yellow"/>
          <w:lang w:val="en-GB"/>
        </w:rPr>
        <w:t xml:space="preserve">implemented only 2 idioms. </w:t>
      </w:r>
      <w:r w:rsidR="003D46DC" w:rsidRPr="00634FC2">
        <w:rPr>
          <w:rFonts w:ascii="Calibri" w:eastAsia="DejaVu Sans Condensed" w:hAnsi="Calibri"/>
          <w:highlight w:val="yellow"/>
          <w:lang w:val="en-GB"/>
        </w:rPr>
        <w:t xml:space="preserve">The </w:t>
      </w:r>
      <w:r w:rsidR="003D46DC" w:rsidRPr="00634FC2">
        <w:rPr>
          <w:rFonts w:ascii="Calibri" w:eastAsia="DejaVu Sans Condensed" w:hAnsi="Calibri"/>
          <w:b/>
          <w:bCs/>
          <w:highlight w:val="yellow"/>
          <w:lang w:val="en-GB"/>
        </w:rPr>
        <w:t>scatter plot</w:t>
      </w:r>
      <w:r w:rsidR="003D46DC" w:rsidRPr="00634FC2">
        <w:rPr>
          <w:rFonts w:ascii="Calibri" w:eastAsia="DejaVu Sans Condensed" w:hAnsi="Calibri"/>
          <w:highlight w:val="yellow"/>
          <w:lang w:val="en-GB"/>
        </w:rPr>
        <w:t xml:space="preserve"> and the </w:t>
      </w:r>
      <w:r w:rsidR="003D46DC" w:rsidRPr="00634FC2">
        <w:rPr>
          <w:rFonts w:ascii="Calibri" w:eastAsia="DejaVu Sans Condensed" w:hAnsi="Calibri"/>
          <w:b/>
          <w:bCs/>
          <w:highlight w:val="yellow"/>
          <w:lang w:val="en-GB"/>
        </w:rPr>
        <w:t>star plot</w:t>
      </w:r>
      <w:r w:rsidR="003D46DC" w:rsidRPr="00634FC2">
        <w:rPr>
          <w:rFonts w:ascii="Calibri" w:eastAsia="DejaVu Sans Condensed" w:hAnsi="Calibri"/>
          <w:highlight w:val="yellow"/>
          <w:lang w:val="en-GB"/>
        </w:rPr>
        <w:t>.</w:t>
      </w:r>
      <w:r w:rsidR="00CE13A3" w:rsidRPr="00634FC2">
        <w:rPr>
          <w:rFonts w:ascii="Calibri" w:eastAsia="DejaVu Sans Condensed" w:hAnsi="Calibri"/>
          <w:highlight w:val="yellow"/>
          <w:lang w:val="en-GB"/>
        </w:rPr>
        <w:t xml:space="preserve"> </w:t>
      </w:r>
      <w:r w:rsidR="000C669D" w:rsidRPr="00634FC2">
        <w:rPr>
          <w:rFonts w:ascii="Calibri" w:eastAsia="DejaVu Sans Condensed" w:hAnsi="Calibri"/>
          <w:highlight w:val="yellow"/>
          <w:lang w:val="en-GB"/>
        </w:rPr>
        <w:t xml:space="preserve">In addition to the implemented idioms, we also implemented </w:t>
      </w:r>
      <w:r w:rsidR="00CE13A3" w:rsidRPr="00634FC2">
        <w:rPr>
          <w:rFonts w:ascii="Calibri" w:eastAsia="DejaVu Sans Condensed" w:hAnsi="Calibri"/>
          <w:highlight w:val="yellow"/>
          <w:lang w:val="en-GB"/>
        </w:rPr>
        <w:t xml:space="preserve">the </w:t>
      </w:r>
      <w:r w:rsidR="00CE13A3" w:rsidRPr="00634FC2">
        <w:rPr>
          <w:rFonts w:ascii="Calibri" w:eastAsia="DejaVu Sans Condensed" w:hAnsi="Calibri"/>
          <w:b/>
          <w:bCs/>
          <w:highlight w:val="yellow"/>
          <w:lang w:val="en-GB"/>
        </w:rPr>
        <w:t xml:space="preserve">time </w:t>
      </w:r>
      <w:r w:rsidR="001840CB" w:rsidRPr="00634FC2">
        <w:rPr>
          <w:rFonts w:ascii="Calibri" w:eastAsia="DejaVu Sans Condensed" w:hAnsi="Calibri"/>
          <w:b/>
          <w:bCs/>
          <w:highlight w:val="yellow"/>
          <w:lang w:val="en-GB"/>
        </w:rPr>
        <w:t>slider</w:t>
      </w:r>
      <w:r w:rsidR="00634FC2" w:rsidRPr="00634FC2">
        <w:rPr>
          <w:rFonts w:ascii="Calibri" w:eastAsia="DejaVu Sans Condensed" w:hAnsi="Calibri"/>
          <w:highlight w:val="yellow"/>
          <w:lang w:val="en-GB"/>
        </w:rPr>
        <w:t xml:space="preserve">, a </w:t>
      </w:r>
      <w:r w:rsidR="00CE13A3" w:rsidRPr="00634FC2">
        <w:rPr>
          <w:rFonts w:ascii="Calibri" w:eastAsia="DejaVu Sans Condensed" w:hAnsi="Calibri"/>
          <w:highlight w:val="yellow"/>
          <w:lang w:val="en-GB"/>
        </w:rPr>
        <w:t>slicing mechanism</w:t>
      </w:r>
      <w:r w:rsidR="003F1513" w:rsidRPr="00634FC2">
        <w:rPr>
          <w:rFonts w:ascii="Calibri" w:eastAsia="DejaVu Sans Condensed" w:hAnsi="Calibri"/>
          <w:highlight w:val="yellow"/>
          <w:lang w:val="en-GB"/>
        </w:rPr>
        <w:t xml:space="preserve"> and the potential </w:t>
      </w:r>
      <w:r w:rsidR="00634FC2" w:rsidRPr="00634FC2">
        <w:rPr>
          <w:rFonts w:ascii="Calibri" w:eastAsia="DejaVu Sans Condensed" w:hAnsi="Calibri"/>
          <w:b/>
          <w:bCs/>
          <w:highlight w:val="yellow"/>
          <w:lang w:val="en-GB"/>
        </w:rPr>
        <w:t xml:space="preserve">health </w:t>
      </w:r>
      <w:r w:rsidR="003F1513" w:rsidRPr="00634FC2">
        <w:rPr>
          <w:rFonts w:ascii="Calibri" w:eastAsia="DejaVu Sans Condensed" w:hAnsi="Calibri"/>
          <w:b/>
          <w:bCs/>
          <w:highlight w:val="yellow"/>
          <w:lang w:val="en-GB"/>
        </w:rPr>
        <w:t xml:space="preserve">influencer </w:t>
      </w:r>
      <w:r w:rsidR="00634FC2" w:rsidRPr="00634FC2">
        <w:rPr>
          <w:rFonts w:ascii="Calibri" w:eastAsia="DejaVu Sans Condensed" w:hAnsi="Calibri"/>
          <w:b/>
          <w:bCs/>
          <w:highlight w:val="yellow"/>
          <w:lang w:val="en-GB"/>
        </w:rPr>
        <w:t>slider</w:t>
      </w:r>
      <w:r w:rsidR="003F1513" w:rsidRPr="00634FC2">
        <w:rPr>
          <w:rFonts w:ascii="Calibri" w:eastAsia="DejaVu Sans Condensed" w:hAnsi="Calibri"/>
          <w:highlight w:val="yellow"/>
          <w:lang w:val="en-GB"/>
        </w:rPr>
        <w:t>.</w:t>
      </w:r>
      <w:r w:rsidR="003F1513">
        <w:rPr>
          <w:rFonts w:ascii="Calibri" w:eastAsia="DejaVu Sans Condensed" w:hAnsi="Calibri"/>
          <w:lang w:val="en-GB"/>
        </w:rPr>
        <w:t xml:space="preserve"> </w:t>
      </w:r>
    </w:p>
    <w:p w14:paraId="645F91DF" w14:textId="41ECD2BB" w:rsidR="00FA7565" w:rsidRPr="000C669D" w:rsidRDefault="00C4186B" w:rsidP="000C669D">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 xml:space="preserve">2. </w:t>
      </w:r>
      <w:r w:rsidR="001F373B">
        <w:rPr>
          <w:rFonts w:ascii="Calibri" w:eastAsia="DejaVu Sans Condensed" w:hAnsi="Calibri" w:cs="DejaVu Sans Condensed"/>
          <w:b/>
          <w:bCs/>
          <w:lang w:val="en-GB"/>
        </w:rPr>
        <w:t>Implemented Idioms</w:t>
      </w:r>
    </w:p>
    <w:p w14:paraId="27BFB8AA" w14:textId="5F177B34" w:rsidR="00631F24" w:rsidRDefault="00631F24" w:rsidP="00631F24">
      <w:pPr>
        <w:widowControl w:val="0"/>
        <w:suppressAutoHyphens/>
        <w:spacing w:after="120"/>
        <w:jc w:val="both"/>
        <w:rPr>
          <w:rFonts w:ascii="Calibri" w:eastAsia="DejaVu Sans Condensed" w:hAnsi="Calibri"/>
          <w:lang w:val="en-GB"/>
        </w:rPr>
      </w:pPr>
      <w:r>
        <w:rPr>
          <w:rFonts w:ascii="Calibri" w:eastAsia="DejaVu Sans Condensed" w:hAnsi="Calibri"/>
          <w:lang w:val="en-GB"/>
        </w:rPr>
        <w:t>There are 2 idioms implemented.</w:t>
      </w:r>
    </w:p>
    <w:p w14:paraId="22DE5934" w14:textId="21C2F842" w:rsidR="00631F24" w:rsidRPr="006F10AE" w:rsidRDefault="00631F24" w:rsidP="00631F24">
      <w:pPr>
        <w:pStyle w:val="ListParagraph"/>
        <w:widowControl w:val="0"/>
        <w:numPr>
          <w:ilvl w:val="0"/>
          <w:numId w:val="10"/>
        </w:numPr>
        <w:suppressAutoHyphens/>
        <w:spacing w:after="120"/>
        <w:jc w:val="both"/>
        <w:rPr>
          <w:rFonts w:ascii="Calibri" w:eastAsia="DejaVu Sans Condensed" w:hAnsi="Calibri"/>
          <w:b/>
          <w:bCs/>
          <w:lang w:val="en-GB"/>
        </w:rPr>
      </w:pPr>
      <w:r w:rsidRPr="006F10AE">
        <w:rPr>
          <w:rFonts w:ascii="Calibri" w:eastAsia="DejaVu Sans Condensed" w:hAnsi="Calibri"/>
          <w:b/>
          <w:bCs/>
          <w:lang w:val="en-GB"/>
        </w:rPr>
        <w:t>Scatter Plot</w:t>
      </w:r>
    </w:p>
    <w:p w14:paraId="1597023A" w14:textId="57EBF2ED" w:rsidR="000663EF" w:rsidRDefault="000663EF" w:rsidP="000663EF">
      <w:pPr>
        <w:pStyle w:val="ListParagraph"/>
        <w:widowControl w:val="0"/>
        <w:suppressAutoHyphens/>
        <w:spacing w:after="120"/>
        <w:jc w:val="both"/>
        <w:rPr>
          <w:rFonts w:ascii="Calibri" w:eastAsia="DejaVu Sans Condensed" w:hAnsi="Calibri"/>
          <w:lang w:val="en-GB"/>
        </w:rPr>
      </w:pPr>
      <w:r w:rsidRPr="006F10AE">
        <w:rPr>
          <w:rFonts w:ascii="Calibri" w:eastAsia="DejaVu Sans Condensed" w:hAnsi="Calibri"/>
          <w:b/>
          <w:bCs/>
          <w:lang w:val="en-GB"/>
        </w:rPr>
        <w:t>Description</w:t>
      </w:r>
      <w:r>
        <w:rPr>
          <w:rFonts w:ascii="Calibri" w:eastAsia="DejaVu Sans Condensed" w:hAnsi="Calibri"/>
          <w:lang w:val="en-GB"/>
        </w:rPr>
        <w:t>:</w:t>
      </w:r>
      <w:r w:rsidR="008E0C1C" w:rsidRPr="008E0C1C">
        <w:t xml:space="preserve"> </w:t>
      </w:r>
    </w:p>
    <w:p w14:paraId="2F7CF4B5" w14:textId="2C94734B" w:rsidR="00E90CED" w:rsidRDefault="00E90CED" w:rsidP="00E90CED">
      <w:pPr>
        <w:pStyle w:val="ListParagraph"/>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There is 1 scatter plot per each variable of health being analysed. On the x axis we have the health factor and on the y axis we have the habit selected on the list slicer. </w:t>
      </w:r>
    </w:p>
    <w:p w14:paraId="0C421AF3" w14:textId="28EA11E6" w:rsidR="003F1513" w:rsidRDefault="008E0C1C" w:rsidP="00E90CED">
      <w:pPr>
        <w:pStyle w:val="ListParagraph"/>
        <w:widowControl w:val="0"/>
        <w:suppressAutoHyphens/>
        <w:spacing w:after="120"/>
        <w:jc w:val="both"/>
        <w:rPr>
          <w:rFonts w:ascii="Calibri" w:eastAsia="DejaVu Sans Condensed" w:hAnsi="Calibri"/>
          <w:lang w:val="en-GB"/>
        </w:rPr>
      </w:pPr>
      <w:r w:rsidRPr="00634FC2">
        <w:rPr>
          <w:noProof/>
        </w:rPr>
        <w:drawing>
          <wp:inline distT="0" distB="0" distL="0" distR="0" wp14:anchorId="12DE19A0" wp14:editId="4BCB0034">
            <wp:extent cx="2441331" cy="2436147"/>
            <wp:effectExtent l="38100" t="38100" r="35560" b="4064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2216" cy="2476945"/>
                    </a:xfrm>
                    <a:prstGeom prst="rect">
                      <a:avLst/>
                    </a:prstGeom>
                    <a:ln w="38100">
                      <a:solidFill>
                        <a:srgbClr val="FFFF00"/>
                      </a:solidFill>
                    </a:ln>
                  </pic:spPr>
                </pic:pic>
              </a:graphicData>
            </a:graphic>
          </wp:inline>
        </w:drawing>
      </w:r>
      <w:r w:rsidRPr="008E0C1C">
        <w:rPr>
          <w:noProof/>
        </w:rPr>
        <w:t xml:space="preserve"> </w:t>
      </w:r>
      <w:r w:rsidRPr="008E0C1C">
        <w:rPr>
          <w:rFonts w:ascii="Calibri" w:eastAsia="DejaVu Sans Condensed" w:hAnsi="Calibri"/>
          <w:lang w:val="en-GB"/>
        </w:rPr>
        <w:drawing>
          <wp:inline distT="0" distB="0" distL="0" distR="0" wp14:anchorId="433030A4" wp14:editId="68D1AC17">
            <wp:extent cx="2397370" cy="2438973"/>
            <wp:effectExtent l="38100" t="38100" r="41275" b="38100"/>
            <wp:docPr id="27" name="Picture 2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8604" cy="2501270"/>
                    </a:xfrm>
                    <a:prstGeom prst="rect">
                      <a:avLst/>
                    </a:prstGeom>
                    <a:ln w="38100">
                      <a:solidFill>
                        <a:srgbClr val="FFFF00"/>
                      </a:solidFill>
                    </a:ln>
                  </pic:spPr>
                </pic:pic>
              </a:graphicData>
            </a:graphic>
          </wp:inline>
        </w:drawing>
      </w:r>
    </w:p>
    <w:p w14:paraId="55377E22" w14:textId="77777777" w:rsidR="008E0C1C" w:rsidRDefault="008E0C1C" w:rsidP="00E90CED">
      <w:pPr>
        <w:pStyle w:val="ListParagraph"/>
        <w:widowControl w:val="0"/>
        <w:suppressAutoHyphens/>
        <w:spacing w:after="120"/>
        <w:jc w:val="both"/>
        <w:rPr>
          <w:rFonts w:ascii="Calibri" w:eastAsia="DejaVu Sans Condensed" w:hAnsi="Calibri"/>
          <w:lang w:val="en-GB"/>
        </w:rPr>
      </w:pPr>
    </w:p>
    <w:p w14:paraId="581AE6A7" w14:textId="5969F8EA" w:rsidR="008E0C1C" w:rsidRDefault="000663EF" w:rsidP="008E0C1C">
      <w:pPr>
        <w:pStyle w:val="ListParagraph"/>
        <w:widowControl w:val="0"/>
        <w:suppressAutoHyphens/>
        <w:spacing w:after="120"/>
        <w:jc w:val="both"/>
        <w:rPr>
          <w:rFonts w:ascii="Calibri" w:eastAsia="DejaVu Sans Condensed" w:hAnsi="Calibri"/>
          <w:lang w:val="en-GB"/>
        </w:rPr>
      </w:pPr>
      <w:r w:rsidRPr="006F10AE">
        <w:rPr>
          <w:rFonts w:ascii="Calibri" w:eastAsia="DejaVu Sans Condensed" w:hAnsi="Calibri"/>
          <w:b/>
          <w:bCs/>
          <w:lang w:val="en-GB"/>
        </w:rPr>
        <w:t>Interactivity</w:t>
      </w:r>
      <w:r w:rsidRPr="003F1513">
        <w:rPr>
          <w:rFonts w:ascii="Calibri" w:eastAsia="DejaVu Sans Condensed" w:hAnsi="Calibri"/>
          <w:lang w:val="en-GB"/>
        </w:rPr>
        <w:t>:</w:t>
      </w:r>
      <w:r w:rsidR="008E0C1C">
        <w:rPr>
          <w:rFonts w:ascii="Calibri" w:eastAsia="DejaVu Sans Condensed" w:hAnsi="Calibri"/>
          <w:lang w:val="en-GB"/>
        </w:rPr>
        <w:t xml:space="preserve"> </w:t>
      </w:r>
    </w:p>
    <w:p w14:paraId="5D87534E" w14:textId="0C5128B0" w:rsidR="008E0C1C" w:rsidRPr="006F10AE" w:rsidRDefault="008E0C1C" w:rsidP="006F10AE">
      <w:pPr>
        <w:pStyle w:val="ListParagraph"/>
        <w:widowControl w:val="0"/>
        <w:suppressAutoHyphens/>
        <w:spacing w:after="120"/>
        <w:jc w:val="both"/>
        <w:rPr>
          <w:rFonts w:ascii="Calibri" w:eastAsia="DejaVu Sans Condensed" w:hAnsi="Calibri"/>
          <w:lang w:val="en-GB"/>
        </w:rPr>
      </w:pPr>
      <w:r w:rsidRPr="008E0C1C">
        <w:rPr>
          <w:rFonts w:ascii="Calibri" w:eastAsia="DejaVu Sans Condensed" w:hAnsi="Calibri"/>
          <w:highlight w:val="yellow"/>
          <w:lang w:val="en-GB"/>
        </w:rPr>
        <w:lastRenderedPageBreak/>
        <w:t>The scales change dynamically as we change the potential influencers.</w:t>
      </w:r>
      <w:r w:rsidRPr="008E0C1C">
        <w:rPr>
          <w:rFonts w:ascii="Calibri" w:eastAsia="DejaVu Sans Condensed" w:hAnsi="Calibri"/>
          <w:lang w:val="en-GB"/>
        </w:rPr>
        <w:t xml:space="preserve"> </w:t>
      </w:r>
      <w:r w:rsidRPr="008E0C1C">
        <w:rPr>
          <w:rFonts w:ascii="Calibri" w:eastAsia="DejaVu Sans Condensed" w:hAnsi="Calibri"/>
          <w:highlight w:val="yellow"/>
          <w:lang w:val="en-GB"/>
        </w:rPr>
        <w:t>And as we mouse over any of the circles on the scatterplot, all the remaining items of the same country “light up”</w:t>
      </w:r>
      <w:r w:rsidR="006F10AE">
        <w:rPr>
          <w:rFonts w:ascii="Calibri" w:eastAsia="DejaVu Sans Condensed" w:hAnsi="Calibri"/>
          <w:highlight w:val="yellow"/>
          <w:lang w:val="en-GB"/>
        </w:rPr>
        <w:t xml:space="preserve">. </w:t>
      </w:r>
      <w:r w:rsidRPr="006F10AE">
        <w:rPr>
          <w:rFonts w:ascii="Calibri" w:eastAsia="DejaVu Sans Condensed" w:hAnsi="Calibri"/>
          <w:highlight w:val="yellow"/>
          <w:lang w:val="en-GB"/>
        </w:rPr>
        <w:t xml:space="preserve">This happens </w:t>
      </w:r>
      <w:r w:rsidRPr="006F10AE">
        <w:rPr>
          <w:rFonts w:ascii="Calibri" w:eastAsia="DejaVu Sans Condensed" w:hAnsi="Calibri"/>
          <w:highlight w:val="yellow"/>
          <w:lang w:val="en-GB"/>
        </w:rPr>
        <w:t>using a channel change in the colour to red and it gets a little bigger as well).</w:t>
      </w:r>
      <w:r w:rsidRPr="006F10AE">
        <w:rPr>
          <w:rFonts w:ascii="Calibri" w:eastAsia="DejaVu Sans Condensed" w:hAnsi="Calibri"/>
          <w:lang w:val="en-GB"/>
        </w:rPr>
        <w:t xml:space="preserve"> </w:t>
      </w:r>
    </w:p>
    <w:p w14:paraId="04E3A8FD" w14:textId="2AB65A86" w:rsidR="00973F64" w:rsidRDefault="00973F64" w:rsidP="008E0C1C">
      <w:pPr>
        <w:pStyle w:val="ListParagraph"/>
        <w:widowControl w:val="0"/>
        <w:suppressAutoHyphens/>
        <w:spacing w:after="120"/>
        <w:jc w:val="both"/>
        <w:rPr>
          <w:rFonts w:ascii="Calibri" w:eastAsia="DejaVu Sans Condensed" w:hAnsi="Calibri"/>
          <w:lang w:val="en-GB"/>
        </w:rPr>
      </w:pPr>
      <w:r w:rsidRPr="00973F64">
        <w:rPr>
          <w:rFonts w:ascii="Calibri" w:eastAsia="DejaVu Sans Condensed" w:hAnsi="Calibri"/>
          <w:highlight w:val="yellow"/>
          <w:lang w:val="en-GB"/>
        </w:rPr>
        <w:t>By using a mouse over mechanism on the circles of the scatterplot, we have a tooltip that help us understand the data on each scatterplot (as they are too small to read accurately), showing the actual values and the corresponding units.</w:t>
      </w:r>
    </w:p>
    <w:p w14:paraId="30BBA1DE" w14:textId="71FBEA54" w:rsidR="00973F64" w:rsidRDefault="00973F64" w:rsidP="008E0C1C">
      <w:pPr>
        <w:pStyle w:val="ListParagraph"/>
        <w:widowControl w:val="0"/>
        <w:suppressAutoHyphens/>
        <w:spacing w:after="120"/>
        <w:jc w:val="both"/>
        <w:rPr>
          <w:rFonts w:ascii="Calibri" w:eastAsia="DejaVu Sans Condensed" w:hAnsi="Calibri"/>
          <w:lang w:val="en-GB"/>
        </w:rPr>
      </w:pPr>
      <w:r w:rsidRPr="00973F64">
        <w:rPr>
          <w:rFonts w:ascii="Calibri" w:eastAsia="DejaVu Sans Condensed" w:hAnsi="Calibri"/>
          <w:lang w:val="en-GB"/>
        </w:rPr>
        <w:drawing>
          <wp:inline distT="0" distB="0" distL="0" distR="0" wp14:anchorId="0340186F" wp14:editId="759B4547">
            <wp:extent cx="2010894" cy="1466661"/>
            <wp:effectExtent l="38100" t="38100" r="34290" b="3238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40" cy="1474937"/>
                    </a:xfrm>
                    <a:prstGeom prst="rect">
                      <a:avLst/>
                    </a:prstGeom>
                    <a:ln w="38100">
                      <a:solidFill>
                        <a:srgbClr val="FFFF00"/>
                      </a:solidFill>
                    </a:ln>
                  </pic:spPr>
                </pic:pic>
              </a:graphicData>
            </a:graphic>
          </wp:inline>
        </w:drawing>
      </w:r>
      <w:r w:rsidRPr="00973F64">
        <w:rPr>
          <w:noProof/>
        </w:rPr>
        <w:t xml:space="preserve"> </w:t>
      </w:r>
      <w:r w:rsidRPr="00973F64">
        <w:rPr>
          <w:rFonts w:ascii="Calibri" w:eastAsia="DejaVu Sans Condensed" w:hAnsi="Calibri"/>
          <w:lang w:val="en-GB"/>
        </w:rPr>
        <w:drawing>
          <wp:inline distT="0" distB="0" distL="0" distR="0" wp14:anchorId="5125A5B2" wp14:editId="60BD9E37">
            <wp:extent cx="1910281" cy="1440212"/>
            <wp:effectExtent l="38100" t="38100" r="33020" b="3302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3017" cy="1457354"/>
                    </a:xfrm>
                    <a:prstGeom prst="rect">
                      <a:avLst/>
                    </a:prstGeom>
                    <a:ln w="38100">
                      <a:solidFill>
                        <a:srgbClr val="FFFF00"/>
                      </a:solidFill>
                    </a:ln>
                  </pic:spPr>
                </pic:pic>
              </a:graphicData>
            </a:graphic>
          </wp:inline>
        </w:drawing>
      </w:r>
    </w:p>
    <w:p w14:paraId="4D46B964" w14:textId="5C851B6B" w:rsidR="00352A34" w:rsidRDefault="00352A34" w:rsidP="008E0C1C">
      <w:pPr>
        <w:pStyle w:val="ListParagraph"/>
        <w:widowControl w:val="0"/>
        <w:suppressAutoHyphens/>
        <w:spacing w:after="120"/>
        <w:jc w:val="both"/>
        <w:rPr>
          <w:rFonts w:ascii="Calibri" w:eastAsia="DejaVu Sans Condensed" w:hAnsi="Calibri"/>
          <w:lang w:val="en-GB"/>
        </w:rPr>
      </w:pPr>
      <w:r w:rsidRPr="008E0C1C">
        <w:rPr>
          <w:rFonts w:ascii="Calibri" w:eastAsia="DejaVu Sans Condensed" w:hAnsi="Calibri"/>
          <w:lang w:val="en-GB"/>
        </w:rPr>
        <w:t>Changing the year slider</w:t>
      </w:r>
      <w:r w:rsidR="00973F64">
        <w:rPr>
          <w:rFonts w:ascii="Calibri" w:eastAsia="DejaVu Sans Condensed" w:hAnsi="Calibri"/>
          <w:lang w:val="en-GB"/>
        </w:rPr>
        <w:t xml:space="preserve"> </w:t>
      </w:r>
      <w:r w:rsidR="00973F64" w:rsidRPr="00973F64">
        <w:rPr>
          <w:rFonts w:ascii="Calibri" w:eastAsia="DejaVu Sans Condensed" w:hAnsi="Calibri"/>
          <w:highlight w:val="yellow"/>
          <w:lang w:val="en-GB"/>
        </w:rPr>
        <w:t xml:space="preserve">and the </w:t>
      </w:r>
      <w:r w:rsidR="00973F64" w:rsidRPr="00973F64">
        <w:rPr>
          <w:rFonts w:ascii="Calibri" w:eastAsia="DejaVu Sans Condensed" w:hAnsi="Calibri"/>
          <w:highlight w:val="yellow"/>
          <w:lang w:val="en-GB"/>
        </w:rPr>
        <w:t>health influencer slider</w:t>
      </w:r>
      <w:r w:rsidRPr="008E0C1C">
        <w:rPr>
          <w:rFonts w:ascii="Calibri" w:eastAsia="DejaVu Sans Condensed" w:hAnsi="Calibri"/>
          <w:lang w:val="en-GB"/>
        </w:rPr>
        <w:t xml:space="preserve"> seen in also changes the data being shown in the scatter plots.</w:t>
      </w:r>
    </w:p>
    <w:p w14:paraId="559F025A" w14:textId="69B11289" w:rsidR="003F1513" w:rsidRPr="003F1513" w:rsidRDefault="00973F64" w:rsidP="006F10AE">
      <w:pPr>
        <w:pStyle w:val="ListParagraph"/>
        <w:widowControl w:val="0"/>
        <w:suppressAutoHyphens/>
        <w:spacing w:after="120"/>
        <w:jc w:val="both"/>
        <w:rPr>
          <w:rFonts w:ascii="Calibri" w:eastAsia="DejaVu Sans Condensed" w:hAnsi="Calibri"/>
          <w:lang w:val="en-GB"/>
        </w:rPr>
      </w:pPr>
      <w:r w:rsidRPr="00973F64">
        <w:rPr>
          <w:rFonts w:ascii="Calibri" w:eastAsia="DejaVu Sans Condensed" w:hAnsi="Calibri"/>
          <w:highlight w:val="yellow"/>
          <w:lang w:val="en-GB"/>
        </w:rPr>
        <w:t>A line representing the regression of the scatterplots will be added later on. In order to connect the two idioms, the regression line will light up as we mouse over the corresponding circle on the star plot. This is important to show the strength of the correlation, while we show the actual data.</w:t>
      </w:r>
    </w:p>
    <w:p w14:paraId="317E9AB9" w14:textId="2B55B5F4" w:rsidR="00631F24" w:rsidRPr="006F10AE" w:rsidRDefault="00631F24" w:rsidP="00631F24">
      <w:pPr>
        <w:pStyle w:val="ListParagraph"/>
        <w:widowControl w:val="0"/>
        <w:numPr>
          <w:ilvl w:val="0"/>
          <w:numId w:val="10"/>
        </w:numPr>
        <w:suppressAutoHyphens/>
        <w:spacing w:after="120"/>
        <w:jc w:val="both"/>
        <w:rPr>
          <w:rFonts w:ascii="Calibri" w:eastAsia="DejaVu Sans Condensed" w:hAnsi="Calibri"/>
          <w:b/>
          <w:bCs/>
          <w:lang w:val="en-GB"/>
        </w:rPr>
      </w:pPr>
      <w:r w:rsidRPr="006F10AE">
        <w:rPr>
          <w:rFonts w:ascii="Calibri" w:eastAsia="DejaVu Sans Condensed" w:hAnsi="Calibri"/>
          <w:b/>
          <w:bCs/>
          <w:lang w:val="en-GB"/>
        </w:rPr>
        <w:t>Star Plot</w:t>
      </w:r>
    </w:p>
    <w:p w14:paraId="1572C919" w14:textId="2442BBED" w:rsidR="00F0367A" w:rsidRDefault="00F0367A" w:rsidP="00BC694A">
      <w:pPr>
        <w:pStyle w:val="ListParagraph"/>
        <w:widowControl w:val="0"/>
        <w:suppressAutoHyphens/>
        <w:spacing w:after="120"/>
        <w:jc w:val="both"/>
        <w:rPr>
          <w:rFonts w:ascii="Calibri" w:eastAsia="DejaVu Sans Condensed" w:hAnsi="Calibri"/>
          <w:lang w:val="en-GB"/>
        </w:rPr>
      </w:pPr>
      <w:r w:rsidRPr="006F10AE">
        <w:rPr>
          <w:rFonts w:ascii="Calibri" w:eastAsia="DejaVu Sans Condensed" w:hAnsi="Calibri"/>
          <w:b/>
          <w:bCs/>
          <w:lang w:val="en-GB"/>
        </w:rPr>
        <w:t>Description</w:t>
      </w:r>
      <w:r>
        <w:rPr>
          <w:rFonts w:ascii="Calibri" w:eastAsia="DejaVu Sans Condensed" w:hAnsi="Calibri"/>
          <w:lang w:val="en-GB"/>
        </w:rPr>
        <w:t>:</w:t>
      </w:r>
    </w:p>
    <w:p w14:paraId="070EC303" w14:textId="17F6C16B" w:rsidR="008E0C1C" w:rsidRPr="006F10AE" w:rsidRDefault="00F0367A" w:rsidP="006F10AE">
      <w:pPr>
        <w:pStyle w:val="ListParagraph"/>
        <w:widowControl w:val="0"/>
        <w:suppressAutoHyphens/>
        <w:spacing w:after="120"/>
        <w:jc w:val="both"/>
        <w:rPr>
          <w:rFonts w:ascii="Calibri" w:eastAsia="DejaVu Sans Condensed" w:hAnsi="Calibri"/>
          <w:lang w:val="en-GB"/>
        </w:rPr>
      </w:pPr>
      <w:r>
        <w:rPr>
          <w:rFonts w:ascii="Calibri" w:eastAsia="DejaVu Sans Condensed" w:hAnsi="Calibri"/>
          <w:lang w:val="en-GB"/>
        </w:rPr>
        <w:t>In this plot we’ll have the correlation coefficient between</w:t>
      </w:r>
      <w:r w:rsidR="006F10AE">
        <w:rPr>
          <w:rFonts w:ascii="Calibri" w:eastAsia="DejaVu Sans Condensed" w:hAnsi="Calibri"/>
          <w:lang w:val="en-GB"/>
        </w:rPr>
        <w:t xml:space="preserve"> </w:t>
      </w:r>
      <w:r>
        <w:rPr>
          <w:rFonts w:ascii="Calibri" w:eastAsia="DejaVu Sans Condensed" w:hAnsi="Calibri"/>
          <w:lang w:val="en-GB"/>
        </w:rPr>
        <w:t>each health variable and the variable selected on the</w:t>
      </w:r>
      <w:r w:rsidR="00AE0396">
        <w:rPr>
          <w:rFonts w:ascii="Calibri" w:eastAsia="DejaVu Sans Condensed" w:hAnsi="Calibri"/>
          <w:lang w:val="en-GB"/>
        </w:rPr>
        <w:t xml:space="preserve"> factors</w:t>
      </w:r>
      <w:r>
        <w:rPr>
          <w:rFonts w:ascii="Calibri" w:eastAsia="DejaVu Sans Condensed" w:hAnsi="Calibri"/>
          <w:lang w:val="en-GB"/>
        </w:rPr>
        <w:t xml:space="preserve"> list </w:t>
      </w:r>
      <w:r w:rsidR="00AE0396">
        <w:rPr>
          <w:rFonts w:ascii="Calibri" w:eastAsia="DejaVu Sans Condensed" w:hAnsi="Calibri"/>
          <w:lang w:val="en-GB"/>
        </w:rPr>
        <w:t>slider</w:t>
      </w:r>
      <w:r>
        <w:rPr>
          <w:rFonts w:ascii="Calibri" w:eastAsia="DejaVu Sans Condensed" w:hAnsi="Calibri"/>
          <w:lang w:val="en-GB"/>
        </w:rPr>
        <w:t>.</w:t>
      </w:r>
      <w:r w:rsidR="006F10AE" w:rsidRPr="006F10AE">
        <w:rPr>
          <w:rFonts w:ascii="Calibri" w:eastAsia="DejaVu Sans Condensed" w:hAnsi="Calibri"/>
          <w:lang w:val="en-GB"/>
        </w:rPr>
        <w:t xml:space="preserve"> </w:t>
      </w:r>
    </w:p>
    <w:p w14:paraId="5D99C197" w14:textId="7D0A1684" w:rsidR="00F0367A" w:rsidRDefault="00F0367A" w:rsidP="00F0367A">
      <w:pPr>
        <w:pStyle w:val="ListParagraph"/>
        <w:widowControl w:val="0"/>
        <w:suppressAutoHyphens/>
        <w:spacing w:after="120"/>
        <w:jc w:val="both"/>
        <w:rPr>
          <w:rFonts w:ascii="Calibri" w:eastAsia="DejaVu Sans Condensed" w:hAnsi="Calibri"/>
          <w:lang w:val="en-GB"/>
        </w:rPr>
      </w:pPr>
      <w:r w:rsidRPr="006F10AE">
        <w:rPr>
          <w:rFonts w:ascii="Calibri" w:eastAsia="DejaVu Sans Condensed" w:hAnsi="Calibri"/>
          <w:b/>
          <w:bCs/>
          <w:lang w:val="en-GB"/>
        </w:rPr>
        <w:t>Interactivity</w:t>
      </w:r>
      <w:r>
        <w:rPr>
          <w:rFonts w:ascii="Calibri" w:eastAsia="DejaVu Sans Condensed" w:hAnsi="Calibri"/>
          <w:lang w:val="en-GB"/>
        </w:rPr>
        <w:t>:</w:t>
      </w:r>
    </w:p>
    <w:p w14:paraId="203D9447" w14:textId="7058A232" w:rsidR="00BA4AC7" w:rsidRDefault="004E0AF7" w:rsidP="008E0C1C">
      <w:pPr>
        <w:pStyle w:val="ListParagraph"/>
        <w:widowControl w:val="0"/>
        <w:suppressAutoHyphens/>
        <w:spacing w:after="120"/>
        <w:jc w:val="both"/>
        <w:rPr>
          <w:rFonts w:ascii="Calibri" w:eastAsia="DejaVu Sans Condensed" w:hAnsi="Calibri"/>
          <w:lang w:val="en-GB"/>
        </w:rPr>
      </w:pPr>
      <w:r>
        <w:rPr>
          <w:rFonts w:ascii="Calibri" w:eastAsia="DejaVu Sans Condensed" w:hAnsi="Calibri"/>
          <w:lang w:val="en-GB"/>
        </w:rPr>
        <w:t>By moving the year slider, this</w:t>
      </w:r>
      <w:r w:rsidR="00BC694A">
        <w:rPr>
          <w:rFonts w:ascii="Calibri" w:eastAsia="DejaVu Sans Condensed" w:hAnsi="Calibri"/>
          <w:lang w:val="en-GB"/>
        </w:rPr>
        <w:t xml:space="preserve"> </w:t>
      </w:r>
      <w:r>
        <w:rPr>
          <w:rFonts w:ascii="Calibri" w:eastAsia="DejaVu Sans Condensed" w:hAnsi="Calibri"/>
          <w:lang w:val="en-GB"/>
        </w:rPr>
        <w:t>idiom changes the data shown according to the year being analysed.</w:t>
      </w:r>
      <w:r w:rsidR="008E0C1C">
        <w:rPr>
          <w:rFonts w:ascii="Calibri" w:eastAsia="DejaVu Sans Condensed" w:hAnsi="Calibri"/>
          <w:lang w:val="en-GB"/>
        </w:rPr>
        <w:t xml:space="preserve"> </w:t>
      </w:r>
      <w:r w:rsidR="008E0C1C" w:rsidRPr="00973F64">
        <w:rPr>
          <w:rFonts w:ascii="Calibri" w:eastAsia="DejaVu Sans Condensed" w:hAnsi="Calibri"/>
          <w:highlight w:val="yellow"/>
          <w:lang w:val="en-GB"/>
        </w:rPr>
        <w:t>With the mouse over</w:t>
      </w:r>
      <w:r w:rsidR="00973F64" w:rsidRPr="00973F64">
        <w:rPr>
          <w:rFonts w:ascii="Calibri" w:eastAsia="DejaVu Sans Condensed" w:hAnsi="Calibri"/>
          <w:highlight w:val="yellow"/>
          <w:lang w:val="en-GB"/>
        </w:rPr>
        <w:t xml:space="preserve"> on the correlation dots</w:t>
      </w:r>
      <w:r w:rsidR="008E0C1C" w:rsidRPr="00973F64">
        <w:rPr>
          <w:rFonts w:ascii="Calibri" w:eastAsia="DejaVu Sans Condensed" w:hAnsi="Calibri"/>
          <w:highlight w:val="yellow"/>
          <w:lang w:val="en-GB"/>
        </w:rPr>
        <w:t xml:space="preserve"> </w:t>
      </w:r>
      <w:r w:rsidR="00973F64" w:rsidRPr="00973F64">
        <w:rPr>
          <w:rFonts w:ascii="Calibri" w:eastAsia="DejaVu Sans Condensed" w:hAnsi="Calibri"/>
          <w:highlight w:val="yellow"/>
          <w:lang w:val="en-GB"/>
        </w:rPr>
        <w:t>we have the actual number of the correlations being displayed.</w:t>
      </w:r>
      <w:r w:rsidR="00973F64">
        <w:rPr>
          <w:rFonts w:ascii="Calibri" w:eastAsia="DejaVu Sans Condensed" w:hAnsi="Calibri"/>
          <w:lang w:val="en-GB"/>
        </w:rPr>
        <w:t xml:space="preserve"> </w:t>
      </w:r>
      <w:r w:rsidR="00973F64" w:rsidRPr="00EB528A">
        <w:rPr>
          <w:rFonts w:ascii="Calibri" w:eastAsia="DejaVu Sans Condensed" w:hAnsi="Calibri"/>
          <w:highlight w:val="yellow"/>
          <w:lang w:val="en-GB"/>
        </w:rPr>
        <w:t xml:space="preserve">This is important as it helps us </w:t>
      </w:r>
      <w:r w:rsidR="00EB528A" w:rsidRPr="00EB528A">
        <w:rPr>
          <w:rFonts w:ascii="Calibri" w:eastAsia="DejaVu Sans Condensed" w:hAnsi="Calibri"/>
          <w:highlight w:val="yellow"/>
          <w:lang w:val="en-GB"/>
        </w:rPr>
        <w:t>get a better estimation of the relationship between variables.</w:t>
      </w:r>
      <w:r w:rsidR="00973F64">
        <w:rPr>
          <w:rFonts w:ascii="Calibri" w:eastAsia="DejaVu Sans Condensed" w:hAnsi="Calibri"/>
          <w:lang w:val="en-GB"/>
        </w:rPr>
        <w:t xml:space="preserve"> </w:t>
      </w:r>
    </w:p>
    <w:p w14:paraId="37544C88" w14:textId="6DBF146F" w:rsidR="00BC694A" w:rsidRDefault="00BC694A" w:rsidP="00F0367A">
      <w:pPr>
        <w:pStyle w:val="ListParagraph"/>
        <w:widowControl w:val="0"/>
        <w:suppressAutoHyphens/>
        <w:spacing w:after="120"/>
        <w:jc w:val="both"/>
        <w:rPr>
          <w:rFonts w:ascii="Calibri" w:eastAsia="DejaVu Sans Condensed" w:hAnsi="Calibri"/>
          <w:lang w:val="en-GB"/>
        </w:rPr>
      </w:pPr>
    </w:p>
    <w:p w14:paraId="26BC0938" w14:textId="08C3A2F8" w:rsidR="00BC694A" w:rsidRPr="00F0367A" w:rsidRDefault="006F10AE" w:rsidP="00F0367A">
      <w:pPr>
        <w:pStyle w:val="ListParagraph"/>
        <w:widowControl w:val="0"/>
        <w:suppressAutoHyphens/>
        <w:spacing w:after="120"/>
        <w:jc w:val="both"/>
        <w:rPr>
          <w:rFonts w:ascii="Calibri" w:eastAsia="DejaVu Sans Condensed" w:hAnsi="Calibri"/>
          <w:lang w:val="en-GB"/>
        </w:rPr>
      </w:pPr>
      <w:r w:rsidRPr="00634FC2">
        <w:drawing>
          <wp:inline distT="0" distB="0" distL="0" distR="0" wp14:anchorId="3C324CD9" wp14:editId="539C06EC">
            <wp:extent cx="1852246" cy="1812412"/>
            <wp:effectExtent l="38100" t="38100" r="40640" b="41910"/>
            <wp:docPr id="25" name="Picture 2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8688" cy="1906779"/>
                    </a:xfrm>
                    <a:prstGeom prst="rect">
                      <a:avLst/>
                    </a:prstGeom>
                    <a:ln w="38100">
                      <a:solidFill>
                        <a:srgbClr val="FFFF00"/>
                      </a:solidFill>
                    </a:ln>
                  </pic:spPr>
                </pic:pic>
              </a:graphicData>
            </a:graphic>
          </wp:inline>
        </w:drawing>
      </w:r>
      <w:r w:rsidRPr="008E0C1C">
        <w:rPr>
          <w:rFonts w:ascii="Calibri" w:eastAsia="DejaVu Sans Condensed" w:hAnsi="Calibri"/>
          <w:lang w:val="en-GB"/>
        </w:rPr>
        <w:drawing>
          <wp:inline distT="0" distB="0" distL="0" distR="0" wp14:anchorId="544FAE81" wp14:editId="6A84F16C">
            <wp:extent cx="1922585" cy="1798990"/>
            <wp:effectExtent l="38100" t="38100" r="33655" b="42545"/>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2980" cy="1921002"/>
                    </a:xfrm>
                    <a:prstGeom prst="rect">
                      <a:avLst/>
                    </a:prstGeom>
                    <a:ln w="38100">
                      <a:solidFill>
                        <a:srgbClr val="FFFF00"/>
                      </a:solidFill>
                    </a:ln>
                  </pic:spPr>
                </pic:pic>
              </a:graphicData>
            </a:graphic>
          </wp:inline>
        </w:drawing>
      </w:r>
    </w:p>
    <w:p w14:paraId="4BAA8C6F" w14:textId="41F588A5" w:rsidR="00FA7565" w:rsidRPr="00DA4053" w:rsidRDefault="00834934" w:rsidP="00FA7565">
      <w:pPr>
        <w:keepNext/>
        <w:widowControl w:val="0"/>
        <w:suppressAutoHyphens/>
        <w:spacing w:before="240" w:after="120"/>
        <w:outlineLvl w:val="3"/>
        <w:rPr>
          <w:rFonts w:ascii="Calibri" w:eastAsia="DejaVu Sans Condensed" w:hAnsi="Calibri" w:cs="DejaVu Sans Condensed"/>
          <w:b/>
          <w:bCs/>
          <w:highlight w:val="yellow"/>
          <w:lang w:val="en-GB"/>
        </w:rPr>
      </w:pPr>
      <w:r w:rsidRPr="00DA4053">
        <w:rPr>
          <w:rFonts w:ascii="Calibri" w:eastAsia="DejaVu Sans Condensed" w:hAnsi="Calibri" w:cs="DejaVu Sans Condensed"/>
          <w:b/>
          <w:bCs/>
          <w:highlight w:val="yellow"/>
          <w:lang w:val="en-GB"/>
        </w:rPr>
        <w:t>3</w:t>
      </w:r>
      <w:r w:rsidR="00FA7565" w:rsidRPr="00DA4053">
        <w:rPr>
          <w:rFonts w:ascii="Calibri" w:eastAsia="DejaVu Sans Condensed" w:hAnsi="Calibri" w:cs="DejaVu Sans Condensed"/>
          <w:b/>
          <w:bCs/>
          <w:highlight w:val="yellow"/>
          <w:lang w:val="en-GB"/>
        </w:rPr>
        <w:t>. Implementation of Linking Mechanism</w:t>
      </w:r>
    </w:p>
    <w:p w14:paraId="2A73D25D" w14:textId="328D84BB" w:rsidR="0040769D" w:rsidRPr="00DA4053" w:rsidRDefault="00EB528A"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 xml:space="preserve">We </w:t>
      </w:r>
      <w:r w:rsidR="000663EF" w:rsidRPr="00DA4053">
        <w:rPr>
          <w:rFonts w:ascii="Calibri" w:eastAsia="DejaVu Sans Condensed" w:hAnsi="Calibri"/>
          <w:highlight w:val="yellow"/>
          <w:lang w:val="en-GB"/>
        </w:rPr>
        <w:t xml:space="preserve">have </w:t>
      </w:r>
      <w:r w:rsidRPr="00DA4053">
        <w:rPr>
          <w:rFonts w:ascii="Calibri" w:eastAsia="DejaVu Sans Condensed" w:hAnsi="Calibri"/>
          <w:highlight w:val="yellow"/>
          <w:lang w:val="en-GB"/>
        </w:rPr>
        <w:t>implemented</w:t>
      </w:r>
      <w:r w:rsidRPr="00DA4053">
        <w:rPr>
          <w:rFonts w:ascii="Calibri" w:eastAsia="DejaVu Sans Condensed" w:hAnsi="Calibri"/>
          <w:highlight w:val="yellow"/>
          <w:lang w:val="en-GB"/>
        </w:rPr>
        <w:t xml:space="preserve"> </w:t>
      </w:r>
      <w:r w:rsidR="000663EF" w:rsidRPr="00DA4053">
        <w:rPr>
          <w:rFonts w:ascii="Calibri" w:eastAsia="DejaVu Sans Condensed" w:hAnsi="Calibri"/>
          <w:highlight w:val="yellow"/>
          <w:lang w:val="en-GB"/>
        </w:rPr>
        <w:t>2 views</w:t>
      </w:r>
      <w:r w:rsidRPr="00DA4053">
        <w:rPr>
          <w:rFonts w:ascii="Calibri" w:eastAsia="DejaVu Sans Condensed" w:hAnsi="Calibri"/>
          <w:highlight w:val="yellow"/>
          <w:lang w:val="en-GB"/>
        </w:rPr>
        <w:t xml:space="preserve"> that link with the regression line</w:t>
      </w:r>
      <w:r w:rsidR="000663EF" w:rsidRPr="00DA4053">
        <w:rPr>
          <w:rFonts w:ascii="Calibri" w:eastAsia="DejaVu Sans Condensed" w:hAnsi="Calibri"/>
          <w:highlight w:val="yellow"/>
          <w:lang w:val="en-GB"/>
        </w:rPr>
        <w:t xml:space="preserve">. </w:t>
      </w:r>
      <w:r w:rsidRPr="00DA4053">
        <w:rPr>
          <w:rFonts w:ascii="Calibri" w:eastAsia="DejaVu Sans Condensed" w:hAnsi="Calibri"/>
          <w:highlight w:val="yellow"/>
          <w:lang w:val="en-GB"/>
        </w:rPr>
        <w:t>In</w:t>
      </w:r>
      <w:r w:rsidR="000663EF" w:rsidRPr="00DA4053">
        <w:rPr>
          <w:rFonts w:ascii="Calibri" w:eastAsia="DejaVu Sans Condensed" w:hAnsi="Calibri"/>
          <w:highlight w:val="yellow"/>
          <w:lang w:val="en-GB"/>
        </w:rPr>
        <w:t xml:space="preserve"> the final version we’ll have 4 views, each of them will be influenced by the 2 </w:t>
      </w:r>
      <w:r w:rsidRPr="00DA4053">
        <w:rPr>
          <w:rFonts w:ascii="Calibri" w:eastAsia="DejaVu Sans Condensed" w:hAnsi="Calibri"/>
          <w:highlight w:val="yellow"/>
          <w:lang w:val="en-GB"/>
        </w:rPr>
        <w:t>sliders</w:t>
      </w:r>
      <w:r w:rsidR="000663EF" w:rsidRPr="00DA4053">
        <w:rPr>
          <w:rFonts w:ascii="Calibri" w:eastAsia="DejaVu Sans Condensed" w:hAnsi="Calibri"/>
          <w:highlight w:val="yellow"/>
          <w:lang w:val="en-GB"/>
        </w:rPr>
        <w:t>.</w:t>
      </w:r>
      <w:r w:rsidR="0040769D" w:rsidRPr="00DA4053">
        <w:rPr>
          <w:rFonts w:ascii="Calibri" w:eastAsia="DejaVu Sans Condensed" w:hAnsi="Calibri"/>
          <w:highlight w:val="yellow"/>
          <w:lang w:val="en-GB"/>
        </w:rPr>
        <w:t xml:space="preserve"> </w:t>
      </w:r>
      <w:r w:rsidR="007F2AC2" w:rsidRPr="00DA4053">
        <w:rPr>
          <w:rFonts w:ascii="Calibri" w:eastAsia="DejaVu Sans Condensed" w:hAnsi="Calibri"/>
          <w:highlight w:val="yellow"/>
          <w:lang w:val="en-GB"/>
        </w:rPr>
        <w:t>All the views change according to the year and potential health influencer selected by the user.</w:t>
      </w:r>
      <w:r w:rsidR="00542CFF" w:rsidRPr="00DA4053">
        <w:rPr>
          <w:rFonts w:ascii="Calibri" w:eastAsia="DejaVu Sans Condensed" w:hAnsi="Calibri"/>
          <w:highlight w:val="yellow"/>
          <w:lang w:val="en-GB"/>
        </w:rPr>
        <w:t xml:space="preserve"> </w:t>
      </w:r>
      <w:r w:rsidR="0040769D" w:rsidRPr="00DA4053">
        <w:rPr>
          <w:rFonts w:ascii="Calibri" w:eastAsia="DejaVu Sans Condensed" w:hAnsi="Calibri"/>
          <w:highlight w:val="yellow"/>
          <w:lang w:val="en-GB"/>
        </w:rPr>
        <w:t>The remaining Idioms are:</w:t>
      </w:r>
    </w:p>
    <w:p w14:paraId="7A29C9BB" w14:textId="47E393FC" w:rsidR="0040769D" w:rsidRPr="00DA4053"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The violin plots will show the distributions of each health variable and the selected variable on the slider. This is useful to understand how the distributions change along time (as the changes are animated).</w:t>
      </w:r>
    </w:p>
    <w:p w14:paraId="00B1134D" w14:textId="6710F865" w:rsidR="0040769D" w:rsidRPr="00DA4053"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 xml:space="preserve">And the </w:t>
      </w:r>
      <w:r w:rsidRPr="00DA4053">
        <w:rPr>
          <w:rFonts w:ascii="Calibri" w:eastAsia="DejaVu Sans Condensed" w:hAnsi="Calibri"/>
          <w:highlight w:val="yellow"/>
          <w:lang w:val="en-GB"/>
        </w:rPr>
        <w:t>choropleth</w:t>
      </w:r>
      <w:r w:rsidRPr="00DA4053">
        <w:rPr>
          <w:rFonts w:ascii="Calibri" w:eastAsia="DejaVu Sans Condensed" w:hAnsi="Calibri"/>
          <w:highlight w:val="yellow"/>
          <w:lang w:val="en-GB"/>
        </w:rPr>
        <w:t xml:space="preserve">, that has built in a zoom mechanism and shows the value of the selected </w:t>
      </w:r>
      <w:r w:rsidRPr="00DA4053">
        <w:rPr>
          <w:rFonts w:ascii="Calibri" w:eastAsia="DejaVu Sans Condensed" w:hAnsi="Calibri"/>
          <w:highlight w:val="yellow"/>
          <w:lang w:val="en-GB"/>
        </w:rPr>
        <w:lastRenderedPageBreak/>
        <w:t xml:space="preserve">factor </w:t>
      </w:r>
      <w:r w:rsidR="00AE1A13" w:rsidRPr="00DA4053">
        <w:rPr>
          <w:rFonts w:ascii="Calibri" w:eastAsia="DejaVu Sans Condensed" w:hAnsi="Calibri"/>
          <w:highlight w:val="yellow"/>
          <w:lang w:val="en-GB"/>
        </w:rPr>
        <w:t>by means of the intensity of the colour (as explained in the previous report). This is useful to understand the link between geographic location and the factors being analysed. It also makes more sense as we have a much higher number of countries in the datasets collected.</w:t>
      </w:r>
    </w:p>
    <w:p w14:paraId="2BC73F8F" w14:textId="7066D8E5" w:rsidR="0040769D"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b/>
          <w:bCs/>
          <w:highlight w:val="yellow"/>
          <w:lang w:val="en-GB"/>
        </w:rPr>
        <w:t>For linking the Idioms</w:t>
      </w:r>
      <w:r w:rsidRPr="00DA4053">
        <w:rPr>
          <w:rFonts w:ascii="Calibri" w:eastAsia="DejaVu Sans Condensed" w:hAnsi="Calibri"/>
          <w:highlight w:val="yellow"/>
          <w:lang w:val="en-GB"/>
        </w:rPr>
        <w:t>:</w:t>
      </w:r>
    </w:p>
    <w:p w14:paraId="349BBDC8" w14:textId="5FFF9BC7" w:rsidR="00AE0396" w:rsidRPr="00DA4053" w:rsidRDefault="00AE0396" w:rsidP="00FA7565">
      <w:pPr>
        <w:widowControl w:val="0"/>
        <w:suppressAutoHyphens/>
        <w:spacing w:after="120"/>
        <w:jc w:val="both"/>
        <w:rPr>
          <w:rFonts w:ascii="Calibri" w:eastAsia="DejaVu Sans Condensed" w:hAnsi="Calibri"/>
          <w:highlight w:val="yellow"/>
          <w:lang w:val="en-GB"/>
        </w:rPr>
      </w:pPr>
      <w:r>
        <w:rPr>
          <w:rFonts w:ascii="Calibri" w:eastAsia="DejaVu Sans Condensed" w:hAnsi="Calibri"/>
          <w:highlight w:val="yellow"/>
          <w:lang w:val="en-GB"/>
        </w:rPr>
        <w:t>As mention previously, the linking mechanism between the scatterplot and the star plot is the regression line being highlighted when a mouse over one of the dots on the star plot is done, and vice versa.</w:t>
      </w:r>
    </w:p>
    <w:p w14:paraId="5FBA3495" w14:textId="77777777" w:rsidR="0040769D" w:rsidRPr="00DA4053"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The</w:t>
      </w:r>
      <w:r w:rsidR="00542CFF" w:rsidRPr="00DA4053">
        <w:rPr>
          <w:rFonts w:ascii="Calibri" w:eastAsia="DejaVu Sans Condensed" w:hAnsi="Calibri"/>
          <w:highlight w:val="yellow"/>
          <w:lang w:val="en-GB"/>
        </w:rPr>
        <w:t xml:space="preserve"> </w:t>
      </w:r>
      <w:r w:rsidR="002F3795" w:rsidRPr="00DA4053">
        <w:rPr>
          <w:rFonts w:ascii="Calibri" w:eastAsia="DejaVu Sans Condensed" w:hAnsi="Calibri"/>
          <w:highlight w:val="yellow"/>
          <w:lang w:val="en-GB"/>
        </w:rPr>
        <w:t xml:space="preserve">user can select or hover over a </w:t>
      </w:r>
      <w:r w:rsidRPr="00DA4053">
        <w:rPr>
          <w:rFonts w:ascii="Calibri" w:eastAsia="DejaVu Sans Condensed" w:hAnsi="Calibri"/>
          <w:highlight w:val="yellow"/>
          <w:lang w:val="en-GB"/>
        </w:rPr>
        <w:t>circle</w:t>
      </w:r>
      <w:r w:rsidR="002F3795" w:rsidRPr="00DA4053">
        <w:rPr>
          <w:rFonts w:ascii="Calibri" w:eastAsia="DejaVu Sans Condensed" w:hAnsi="Calibri"/>
          <w:highlight w:val="yellow"/>
          <w:lang w:val="en-GB"/>
        </w:rPr>
        <w:t xml:space="preserve"> in one of the</w:t>
      </w:r>
      <w:r w:rsidR="006B6FF9" w:rsidRPr="00DA4053">
        <w:rPr>
          <w:rFonts w:ascii="Calibri" w:eastAsia="DejaVu Sans Condensed" w:hAnsi="Calibri"/>
          <w:highlight w:val="yellow"/>
          <w:lang w:val="en-GB"/>
        </w:rPr>
        <w:t xml:space="preserve"> scatterplots or</w:t>
      </w:r>
      <w:r w:rsidRPr="00DA4053">
        <w:rPr>
          <w:rFonts w:ascii="Calibri" w:eastAsia="DejaVu Sans Condensed" w:hAnsi="Calibri"/>
          <w:highlight w:val="yellow"/>
          <w:lang w:val="en-GB"/>
        </w:rPr>
        <w:t xml:space="preserve"> each section of the</w:t>
      </w:r>
      <w:r w:rsidR="006B6FF9" w:rsidRPr="00DA4053">
        <w:rPr>
          <w:rFonts w:ascii="Calibri" w:eastAsia="DejaVu Sans Condensed" w:hAnsi="Calibri"/>
          <w:highlight w:val="yellow"/>
          <w:lang w:val="en-GB"/>
        </w:rPr>
        <w:t xml:space="preserve"> violin plot</w:t>
      </w:r>
      <w:r w:rsidRPr="00DA4053">
        <w:rPr>
          <w:rFonts w:ascii="Calibri" w:eastAsia="DejaVu Sans Condensed" w:hAnsi="Calibri"/>
          <w:highlight w:val="yellow"/>
          <w:lang w:val="en-GB"/>
        </w:rPr>
        <w:t>. This</w:t>
      </w:r>
      <w:r w:rsidR="002F3795" w:rsidRPr="00DA4053">
        <w:rPr>
          <w:rFonts w:ascii="Calibri" w:eastAsia="DejaVu Sans Condensed" w:hAnsi="Calibri"/>
          <w:highlight w:val="yellow"/>
          <w:lang w:val="en-GB"/>
        </w:rPr>
        <w:t xml:space="preserve"> will result in the highlight of this country on </w:t>
      </w:r>
      <w:r w:rsidR="00603A1F" w:rsidRPr="00DA4053">
        <w:rPr>
          <w:rFonts w:ascii="Calibri" w:eastAsia="DejaVu Sans Condensed" w:hAnsi="Calibri"/>
          <w:highlight w:val="yellow"/>
          <w:lang w:val="en-GB"/>
        </w:rPr>
        <w:t xml:space="preserve">the scatterplots and the </w:t>
      </w:r>
      <w:r w:rsidR="009D2925" w:rsidRPr="00DA4053">
        <w:rPr>
          <w:rFonts w:ascii="Calibri" w:eastAsia="DejaVu Sans Condensed" w:hAnsi="Calibri"/>
          <w:bCs/>
          <w:highlight w:val="yellow"/>
          <w:lang w:val="en-GB"/>
        </w:rPr>
        <w:t>c</w:t>
      </w:r>
      <w:r w:rsidR="00603A1F" w:rsidRPr="00DA4053">
        <w:rPr>
          <w:rFonts w:ascii="Calibri" w:eastAsia="DejaVu Sans Condensed" w:hAnsi="Calibri"/>
          <w:bCs/>
          <w:highlight w:val="yellow"/>
          <w:lang w:val="en-GB"/>
        </w:rPr>
        <w:t>horopleth map</w:t>
      </w:r>
      <w:r w:rsidR="00603A1F" w:rsidRPr="00DA4053">
        <w:rPr>
          <w:rFonts w:ascii="Calibri" w:eastAsia="DejaVu Sans Condensed" w:hAnsi="Calibri"/>
          <w:bCs/>
          <w:highlight w:val="yellow"/>
          <w:lang w:val="en-GB"/>
        </w:rPr>
        <w:t>.</w:t>
      </w:r>
      <w:r w:rsidR="00603A1F" w:rsidRPr="00DA4053">
        <w:rPr>
          <w:rFonts w:ascii="Calibri" w:eastAsia="DejaVu Sans Condensed" w:hAnsi="Calibri"/>
          <w:highlight w:val="yellow"/>
          <w:lang w:val="en-GB"/>
        </w:rPr>
        <w:t xml:space="preserve"> </w:t>
      </w:r>
    </w:p>
    <w:p w14:paraId="17D0AF10" w14:textId="77777777" w:rsidR="00AE1A13" w:rsidRPr="00DA4053" w:rsidRDefault="009D2925"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By selecting</w:t>
      </w:r>
      <w:r w:rsidR="006B6FF9" w:rsidRPr="00DA4053">
        <w:rPr>
          <w:rFonts w:ascii="Calibri" w:eastAsia="DejaVu Sans Condensed" w:hAnsi="Calibri"/>
          <w:highlight w:val="yellow"/>
          <w:lang w:val="en-GB"/>
        </w:rPr>
        <w:t xml:space="preserve"> </w:t>
      </w:r>
      <w:r w:rsidR="006B6FF9" w:rsidRPr="00DA4053">
        <w:rPr>
          <w:rFonts w:ascii="Calibri" w:eastAsia="DejaVu Sans Condensed" w:hAnsi="Calibri"/>
          <w:highlight w:val="yellow"/>
          <w:lang w:val="en-GB"/>
        </w:rPr>
        <w:t>the country</w:t>
      </w:r>
      <w:r w:rsidRPr="00DA4053">
        <w:rPr>
          <w:rFonts w:ascii="Calibri" w:eastAsia="DejaVu Sans Condensed" w:hAnsi="Calibri"/>
          <w:highlight w:val="yellow"/>
          <w:lang w:val="en-GB"/>
        </w:rPr>
        <w:t xml:space="preserve"> on the </w:t>
      </w:r>
      <w:r w:rsidR="006B6FF9" w:rsidRPr="00DA4053">
        <w:rPr>
          <w:rFonts w:ascii="Calibri" w:eastAsia="DejaVu Sans Condensed" w:hAnsi="Calibri"/>
          <w:highlight w:val="yellow"/>
          <w:lang w:val="en-GB"/>
        </w:rPr>
        <w:t>choropleth,</w:t>
      </w:r>
      <w:r w:rsidRPr="00DA4053">
        <w:rPr>
          <w:rFonts w:ascii="Calibri" w:eastAsia="DejaVu Sans Condensed" w:hAnsi="Calibri"/>
          <w:highlight w:val="yellow"/>
          <w:lang w:val="en-GB"/>
        </w:rPr>
        <w:t xml:space="preserve"> every circle on the scatterplot corresponding to the selected country will be highlighted</w:t>
      </w:r>
      <w:r w:rsidR="006B6FF9" w:rsidRPr="00DA4053">
        <w:rPr>
          <w:rFonts w:ascii="Calibri" w:eastAsia="DejaVu Sans Condensed" w:hAnsi="Calibri"/>
          <w:highlight w:val="yellow"/>
          <w:lang w:val="en-GB"/>
        </w:rPr>
        <w:t xml:space="preserve"> as well as thin bar on the violin plots</w:t>
      </w:r>
      <w:r w:rsidR="0040769D" w:rsidRPr="00DA4053">
        <w:rPr>
          <w:rFonts w:ascii="Calibri" w:eastAsia="DejaVu Sans Condensed" w:hAnsi="Calibri"/>
          <w:highlight w:val="yellow"/>
          <w:lang w:val="en-GB"/>
        </w:rPr>
        <w:t xml:space="preserve"> on the place of the value of the corresponding value of the violin plot</w:t>
      </w:r>
      <w:r w:rsidRPr="00DA4053">
        <w:rPr>
          <w:rFonts w:ascii="Calibri" w:eastAsia="DejaVu Sans Condensed" w:hAnsi="Calibri"/>
          <w:highlight w:val="yellow"/>
          <w:lang w:val="en-GB"/>
        </w:rPr>
        <w:t xml:space="preserve">. </w:t>
      </w:r>
    </w:p>
    <w:p w14:paraId="04394ED5" w14:textId="2591F29C" w:rsidR="00AE1A13" w:rsidRPr="00DA4053"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The Violin charts</w:t>
      </w:r>
      <w:r w:rsidR="009D2925" w:rsidRPr="00DA4053">
        <w:rPr>
          <w:rFonts w:ascii="Calibri" w:eastAsia="DejaVu Sans Condensed" w:hAnsi="Calibri"/>
          <w:highlight w:val="yellow"/>
          <w:lang w:val="en-GB"/>
        </w:rPr>
        <w:t xml:space="preserve"> will be integrated by showing a line where the country selected is on each variable. This line will appear each time we select either the country on the </w:t>
      </w:r>
      <w:r w:rsidR="009D2925" w:rsidRPr="00DA4053">
        <w:rPr>
          <w:rFonts w:ascii="Calibri" w:eastAsia="DejaVu Sans Condensed" w:hAnsi="Calibri"/>
          <w:highlight w:val="yellow"/>
          <w:lang w:val="en-GB"/>
        </w:rPr>
        <w:t>choropleth</w:t>
      </w:r>
      <w:r w:rsidR="009D2925" w:rsidRPr="00DA4053">
        <w:rPr>
          <w:rFonts w:ascii="Calibri" w:eastAsia="DejaVu Sans Condensed" w:hAnsi="Calibri"/>
          <w:highlight w:val="yellow"/>
          <w:lang w:val="en-GB"/>
        </w:rPr>
        <w:t xml:space="preserve"> or a circle on any scatterplot. This is quite important to answer questions about not only the positioning of the </w:t>
      </w:r>
      <w:r w:rsidR="006F10AE" w:rsidRPr="00DA4053">
        <w:rPr>
          <w:rFonts w:ascii="Calibri" w:eastAsia="DejaVu Sans Condensed" w:hAnsi="Calibri"/>
          <w:highlight w:val="yellow"/>
          <w:lang w:val="en-GB"/>
        </w:rPr>
        <w:t>country</w:t>
      </w:r>
      <w:r w:rsidR="009D2925" w:rsidRPr="00DA4053">
        <w:rPr>
          <w:rFonts w:ascii="Calibri" w:eastAsia="DejaVu Sans Condensed" w:hAnsi="Calibri"/>
          <w:highlight w:val="yellow"/>
          <w:lang w:val="en-GB"/>
        </w:rPr>
        <w:t xml:space="preserve"> on the </w:t>
      </w:r>
      <w:r w:rsidR="006F10AE" w:rsidRPr="00DA4053">
        <w:rPr>
          <w:rFonts w:ascii="Calibri" w:eastAsia="DejaVu Sans Condensed" w:hAnsi="Calibri"/>
          <w:highlight w:val="yellow"/>
          <w:lang w:val="en-GB"/>
        </w:rPr>
        <w:t xml:space="preserve">distribution, but how it is its relationship to the remaining variables with accordance to other countries. For instance, does this country have more occurrences of cancer? If so, is that in accordance with the relationship between the average hours worked? </w:t>
      </w:r>
    </w:p>
    <w:p w14:paraId="46181239" w14:textId="12F95DC0" w:rsidR="00352A34" w:rsidRPr="00DA4053" w:rsidRDefault="006F10AE" w:rsidP="006B6FF9">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 xml:space="preserve">So, the </w:t>
      </w:r>
      <w:r w:rsidRPr="00DA4053">
        <w:rPr>
          <w:rFonts w:ascii="Calibri" w:eastAsia="DejaVu Sans Condensed" w:hAnsi="Calibri"/>
          <w:highlight w:val="yellow"/>
          <w:lang w:val="en-GB"/>
        </w:rPr>
        <w:t>choropleth</w:t>
      </w:r>
      <w:r w:rsidRPr="00DA4053">
        <w:rPr>
          <w:rFonts w:ascii="Calibri" w:eastAsia="DejaVu Sans Condensed" w:hAnsi="Calibri"/>
          <w:highlight w:val="yellow"/>
          <w:lang w:val="en-GB"/>
        </w:rPr>
        <w:t xml:space="preserve"> interacts with violin</w:t>
      </w:r>
      <w:r w:rsidR="006B6FF9" w:rsidRPr="00DA4053">
        <w:rPr>
          <w:rFonts w:ascii="Calibri" w:eastAsia="DejaVu Sans Condensed" w:hAnsi="Calibri"/>
          <w:highlight w:val="yellow"/>
          <w:lang w:val="en-GB"/>
        </w:rPr>
        <w:t xml:space="preserve"> plots</w:t>
      </w:r>
      <w:r w:rsidRPr="00DA4053">
        <w:rPr>
          <w:rFonts w:ascii="Calibri" w:eastAsia="DejaVu Sans Condensed" w:hAnsi="Calibri"/>
          <w:highlight w:val="yellow"/>
          <w:lang w:val="en-GB"/>
        </w:rPr>
        <w:t xml:space="preserve"> and the scatterplots, and vice versa. The scatterplots interact with the star plot, and vice versa. </w:t>
      </w:r>
      <w:r w:rsidR="00AE1A13" w:rsidRPr="00DA4053">
        <w:rPr>
          <w:rFonts w:ascii="Calibri" w:eastAsia="DejaVu Sans Condensed" w:hAnsi="Calibri"/>
          <w:highlight w:val="yellow"/>
          <w:lang w:val="en-GB"/>
        </w:rPr>
        <w:t xml:space="preserve">The star plot does not interact directly with the violin plots nor the choropleth because its importance is to define the strength of the correlations on the scatterplot. Nevertheless, </w:t>
      </w:r>
      <w:r w:rsidR="00AE1A13" w:rsidRPr="00DA4053">
        <w:rPr>
          <w:rFonts w:ascii="Calibri" w:eastAsia="DejaVu Sans Condensed" w:hAnsi="Calibri"/>
          <w:b/>
          <w:bCs/>
          <w:highlight w:val="yellow"/>
          <w:lang w:val="en-GB"/>
        </w:rPr>
        <w:t>we can start the analysis with any of the idioms</w:t>
      </w:r>
      <w:r w:rsidR="00AE1A13" w:rsidRPr="00DA4053">
        <w:rPr>
          <w:rFonts w:ascii="Calibri" w:eastAsia="DejaVu Sans Condensed" w:hAnsi="Calibri"/>
          <w:highlight w:val="yellow"/>
          <w:lang w:val="en-GB"/>
        </w:rPr>
        <w:t xml:space="preserve">. Indirectly, al the idioms interact together as they show selected bits of information that is dynamic and completes one another. </w:t>
      </w:r>
    </w:p>
    <w:p w14:paraId="038E5184" w14:textId="4EF710D6" w:rsidR="00AE1A13" w:rsidRDefault="00AE1A13" w:rsidP="006B6FF9">
      <w:pPr>
        <w:widowControl w:val="0"/>
        <w:suppressAutoHyphens/>
        <w:spacing w:after="120"/>
        <w:jc w:val="both"/>
        <w:rPr>
          <w:rFonts w:ascii="Calibri" w:eastAsia="DejaVu Sans Condensed" w:hAnsi="Calibri"/>
          <w:lang w:val="en-GB"/>
        </w:rPr>
      </w:pPr>
      <w:r w:rsidRPr="00DA4053">
        <w:rPr>
          <w:rFonts w:ascii="Calibri" w:eastAsia="DejaVu Sans Condensed" w:hAnsi="Calibri"/>
          <w:highlight w:val="yellow"/>
          <w:lang w:val="en-GB"/>
        </w:rPr>
        <w:t xml:space="preserve">The violin plots are not yet implemented, but </w:t>
      </w:r>
      <w:r w:rsidR="00A63E5D" w:rsidRPr="00DA4053">
        <w:rPr>
          <w:rFonts w:ascii="Calibri" w:eastAsia="DejaVu Sans Condensed" w:hAnsi="Calibri"/>
          <w:highlight w:val="yellow"/>
          <w:lang w:val="en-GB"/>
        </w:rPr>
        <w:t>a digital sketch of the visualization of the thin bar described earlier would be</w:t>
      </w:r>
      <w:r w:rsidR="00C852E3" w:rsidRPr="00DA4053">
        <w:rPr>
          <w:rFonts w:ascii="Calibri" w:eastAsia="DejaVu Sans Condensed" w:hAnsi="Calibri"/>
          <w:highlight w:val="yellow"/>
          <w:lang w:val="en-GB"/>
        </w:rPr>
        <w:t xml:space="preserve"> using a tool-tipping mechanism</w:t>
      </w:r>
      <w:r w:rsidR="00A63E5D" w:rsidRPr="00DA4053">
        <w:rPr>
          <w:rFonts w:ascii="Calibri" w:eastAsia="DejaVu Sans Condensed" w:hAnsi="Calibri"/>
          <w:highlight w:val="yellow"/>
          <w:lang w:val="en-GB"/>
        </w:rPr>
        <w:t>.</w:t>
      </w:r>
    </w:p>
    <w:p w14:paraId="402BF72A" w14:textId="12F9090E" w:rsidR="00A63E5D" w:rsidRDefault="00DA4053" w:rsidP="006B6FF9">
      <w:pPr>
        <w:widowControl w:val="0"/>
        <w:suppressAutoHyphens/>
        <w:spacing w:after="120"/>
        <w:jc w:val="both"/>
        <w:rPr>
          <w:rFonts w:ascii="Calibri" w:eastAsia="DejaVu Sans Condensed" w:hAnsi="Calibri"/>
          <w:lang w:val="en-GB"/>
        </w:rPr>
      </w:pPr>
      <w:r w:rsidRPr="00DA4053">
        <w:rPr>
          <w:rFonts w:ascii="Calibri" w:eastAsia="DejaVu Sans Condensed" w:hAnsi="Calibri"/>
          <w:color w:val="00B0F0"/>
          <w:highlight w:val="yellow"/>
        </w:rPr>
        <mc:AlternateContent>
          <mc:Choice Requires="wpg">
            <w:drawing>
              <wp:anchor distT="0" distB="0" distL="114300" distR="114300" simplePos="0" relativeHeight="251689472" behindDoc="1" locked="0" layoutInCell="1" allowOverlap="1" wp14:anchorId="09BD43E5" wp14:editId="64825EF2">
                <wp:simplePos x="0" y="0"/>
                <wp:positionH relativeFrom="column">
                  <wp:posOffset>-4005</wp:posOffset>
                </wp:positionH>
                <wp:positionV relativeFrom="paragraph">
                  <wp:posOffset>11772</wp:posOffset>
                </wp:positionV>
                <wp:extent cx="2714847" cy="1426535"/>
                <wp:effectExtent l="12700" t="12700" r="28575" b="21590"/>
                <wp:wrapTight wrapText="bothSides">
                  <wp:wrapPolygon edited="0">
                    <wp:start x="-101" y="-192"/>
                    <wp:lineTo x="-101" y="21735"/>
                    <wp:lineTo x="21726" y="21735"/>
                    <wp:lineTo x="21726" y="-192"/>
                    <wp:lineTo x="-101" y="-192"/>
                  </wp:wrapPolygon>
                </wp:wrapTight>
                <wp:docPr id="20" name="Group 19">
                  <a:extLst xmlns:a="http://schemas.openxmlformats.org/drawingml/2006/main">
                    <a:ext uri="{FF2B5EF4-FFF2-40B4-BE49-F238E27FC236}">
                      <a16:creationId xmlns:a16="http://schemas.microsoft.com/office/drawing/2014/main" id="{F7B7A753-9D75-0548-B1E2-F90717062A53}"/>
                    </a:ext>
                  </a:extLst>
                </wp:docPr>
                <wp:cNvGraphicFramePr/>
                <a:graphic xmlns:a="http://schemas.openxmlformats.org/drawingml/2006/main">
                  <a:graphicData uri="http://schemas.microsoft.com/office/word/2010/wordprocessingGroup">
                    <wpg:wgp>
                      <wpg:cNvGrpSpPr/>
                      <wpg:grpSpPr>
                        <a:xfrm>
                          <a:off x="0" y="0"/>
                          <a:ext cx="2714847" cy="1426535"/>
                          <a:chOff x="0" y="0"/>
                          <a:chExt cx="2714847" cy="1426535"/>
                        </a:xfrm>
                      </wpg:grpSpPr>
                      <wps:wsp>
                        <wps:cNvPr id="2" name="Rectangle 2">
                          <a:extLst>
                            <a:ext uri="{FF2B5EF4-FFF2-40B4-BE49-F238E27FC236}">
                              <a16:creationId xmlns:a16="http://schemas.microsoft.com/office/drawing/2014/main" id="{F300E138-40F8-B943-AEA5-75A61F4D2379}"/>
                            </a:ext>
                          </a:extLst>
                        </wps:cNvPr>
                        <wps:cNvSpPr/>
                        <wps:spPr>
                          <a:xfrm>
                            <a:off x="0" y="0"/>
                            <a:ext cx="2714847" cy="1426535"/>
                          </a:xfrm>
                          <a:prstGeom prst="rect">
                            <a:avLst/>
                          </a:prstGeom>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 name="Group 3">
                          <a:extLst>
                            <a:ext uri="{FF2B5EF4-FFF2-40B4-BE49-F238E27FC236}">
                              <a16:creationId xmlns:a16="http://schemas.microsoft.com/office/drawing/2014/main" id="{5A556FCC-0761-264E-B668-CC0DE19C4452}"/>
                            </a:ext>
                          </a:extLst>
                        </wpg:cNvPr>
                        <wpg:cNvGrpSpPr/>
                        <wpg:grpSpPr>
                          <a:xfrm>
                            <a:off x="69223" y="68563"/>
                            <a:ext cx="2544728" cy="1285614"/>
                            <a:chOff x="69223" y="68563"/>
                            <a:chExt cx="2544728" cy="1285614"/>
                          </a:xfrm>
                        </wpg:grpSpPr>
                        <pic:pic xmlns:pic="http://schemas.openxmlformats.org/drawingml/2006/picture">
                          <pic:nvPicPr>
                            <pic:cNvPr id="4" name="Picture 4">
                              <a:extLst>
                                <a:ext uri="{FF2B5EF4-FFF2-40B4-BE49-F238E27FC236}">
                                  <a16:creationId xmlns:a16="http://schemas.microsoft.com/office/drawing/2014/main" id="{0CC92CC7-FC23-064E-B3E1-98AE5F8223AF}"/>
                                </a:ext>
                              </a:extLst>
                            </pic:cNvPr>
                            <pic:cNvPicPr>
                              <a:picLocks noChangeAspect="1"/>
                            </pic:cNvPicPr>
                          </pic:nvPicPr>
                          <pic:blipFill rotWithShape="1">
                            <a:blip r:embed="rId13"/>
                            <a:srcRect l="72105" t="12015" r="10453" b="12015"/>
                            <a:stretch/>
                          </pic:blipFill>
                          <pic:spPr>
                            <a:xfrm rot="5400000">
                              <a:off x="792239" y="-6791"/>
                              <a:ext cx="637952" cy="2083983"/>
                            </a:xfrm>
                            <a:prstGeom prst="rect">
                              <a:avLst/>
                            </a:prstGeom>
                          </pic:spPr>
                        </pic:pic>
                        <wps:wsp>
                          <wps:cNvPr id="5" name="Straight Connector 5">
                            <a:extLst>
                              <a:ext uri="{FF2B5EF4-FFF2-40B4-BE49-F238E27FC236}">
                                <a16:creationId xmlns:a16="http://schemas.microsoft.com/office/drawing/2014/main" id="{0C58A8FC-52D1-4742-8086-975B892EBB52}"/>
                              </a:ext>
                            </a:extLst>
                          </wps:cNvPr>
                          <wps:cNvCnPr/>
                          <wps:spPr>
                            <a:xfrm flipV="1">
                              <a:off x="1047419" y="430474"/>
                              <a:ext cx="0" cy="571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pic:pic xmlns:pic="http://schemas.openxmlformats.org/drawingml/2006/picture">
                          <pic:nvPicPr>
                            <pic:cNvPr id="6" name="Picture 6">
                              <a:extLst>
                                <a:ext uri="{FF2B5EF4-FFF2-40B4-BE49-F238E27FC236}">
                                  <a16:creationId xmlns:a16="http://schemas.microsoft.com/office/drawing/2014/main" id="{0B74E8E7-ACF1-D44A-BFB8-E8A6C8F49DDA}"/>
                                </a:ext>
                              </a:extLst>
                            </pic:cNvPr>
                            <pic:cNvPicPr>
                              <a:picLocks noChangeAspect="1"/>
                            </pic:cNvPicPr>
                          </pic:nvPicPr>
                          <pic:blipFill rotWithShape="1">
                            <a:blip r:embed="rId14"/>
                            <a:srcRect l="3209" t="7277" r="1875" b="6714"/>
                            <a:stretch/>
                          </pic:blipFill>
                          <pic:spPr>
                            <a:xfrm>
                              <a:off x="1040331" y="68563"/>
                              <a:ext cx="1573620" cy="520850"/>
                            </a:xfrm>
                            <a:prstGeom prst="rect">
                              <a:avLst/>
                            </a:prstGeom>
                          </pic:spPr>
                        </pic:pic>
                      </wpg:grpSp>
                    </wpg:wgp>
                  </a:graphicData>
                </a:graphic>
              </wp:anchor>
            </w:drawing>
          </mc:Choice>
          <mc:Fallback>
            <w:pict>
              <v:group w14:anchorId="16E57D62" id="Group 19" o:spid="_x0000_s1026" style="position:absolute;margin-left:-.3pt;margin-top:.95pt;width:213.75pt;height:112.35pt;z-index:-251627008" coordsize="27148,14265" o:gfxdata="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&#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T&#13;&#10;09P/0NDQ/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&#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3;&#10;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&#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13;&#10;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Pz8//&#13;&#10;TExM/1JoV/9fnm7/X55u/1+ebv9SaFf/TExM/9DQ0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pqb/TExM/1NtWf9fnm7/X55u/1+ebv9TbVn/TExM/6en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8vLz/TExM/1RyW/9f&#13;&#10;nm7/X55u/1+ebv9Uclv/TExM/7y8v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3d3d/9MTEz/uoBf/8yJY//MiWP/zIlj/8yJY/+gdFv/TExM/5ubm//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6qqqv9MTEz/Vnpf/1+ebv9fnm7/X55u/1+ebv9fnm7/Vnpf/0xMTP+qqqr/+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2hoaP9MTEz/voJg/8yJY//M&#13;&#10;iWP/zIlj/8yJY/+kdlv/TExM/4ODg//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4qKiv9MTEz/V39h/1+ebv9fnm7/X55u/1+ebv9f&#13;&#10;nm7/V39h/0xMTP+Kior/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25ubv9MTEz/wYNh/8yJY//MiWP/zIlj/8yJY/+nd1z/TExM/5GRkf/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5SUlP9M&#13;&#10;TEz/WYRj/1+ebv9fnm7/X55u/1+ebv9fnm7/WYRj/0xMTP+VlZX/+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o6P9MTEz/W1NO/8uIYv/MiWP/zIlj/8yJY//MiWP/zIlj/8yJY//MiWP/zIlj/8yJY//M&#13;&#10;iWP/zIlj/8yJY//MiWP/zIlj/8CDYf9MTEz/YWFh//f39//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5ycnP9MTEz/gGVV/8yJY//MiWP/zIlj/8yJY//M&#13;&#10;iWP/zIlj/8yJY//MiWP/zIlj/8yJY//MiWP/zIlj/8yJY//MiWP/zIlj/8yJY/9mWFD/TExM/7a2&#13;&#10;tv/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9tbW3/TExM/1qJZf9fnm7/X55u/1+ebv9fnm7/X55u/1+ebv9fnm7/X55u/1+ebv9N&#13;&#10;UU7/TVFO/1+ebv9fnm7/X55u/1+ebv9fnm7/X55u/1+ebv9fnm7/X55u/1+ebv9aiGX/TExM/21t&#13;&#10;bf/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4aGhv9M&#13;&#10;TEz/pXZc/8yJY//MiWP/zIlj/8yJY//MiWP/zIlj/8yJY//MiWP/zIlj/8yJY//MiWP/zIlj/8yJ&#13;&#10;Y//MiWP/zIlj/8yJY/+Lalf/TExM/6mpqf/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62trf9MTEz/i2pX/8yJY//M&#13;&#10;iWP/zIlj/8yJY/9xXVL/TExM/9DQ0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3p6ev9MTEz/WINi/0xMTP97&#13;&#10;e3v/+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7S0tP9MTEz/a1pR/8yJY//MiWP/zIlj/8mIYv9ST03/UVFR/8nJyf/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3t7e/9MTEz/VXJc/0xMTP97e3v/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b29v9YWFj/T01M/8iHYv/MiWP/zIlj/7J8&#13;&#10;Xv9MTEz/enp6//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5ycnP9MTEz/UWNV/0xMTP+dnZ3/+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&#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3;&#10;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3;&#10;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3;&#10;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Q0ND/zs7O/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DQ0P/T09P/////////////////////////////&#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&#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&#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">
                <v:rect id="Rectangle 2" o:spid="_x0000_s1027" style="position:absolute;width:27148;height:142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" fillcolor="white [3201]" strokecolor="yellow" strokeweight="3pt"/>
                <v:group id="Group 3" o:spid="_x0000_s1028" style="position:absolute;left:692;top:685;width:25447;height:12856" coordorigin="692,685" coordsize="25447,12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7922;top:-68;width:6379;height:2084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">
                    <v:imagedata r:id="rId15" o:title="" croptop="7874f" cropbottom="7874f" cropleft="47255f" cropright="6850f"/>
                  </v:shape>
                  <v:line id="Straight Connector 5" o:spid="_x0000_s1030" style="position:absolute;flip:y;visibility:visible;mso-wrap-style:square" from="10474,4304" to="10474,100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" strokecolor="#bc4542 [3045]" strokeweight="1.5pt"/>
                  <v:shape id="Picture 6" o:spid="_x0000_s1031" type="#_x0000_t75" style="position:absolute;left:10403;top:685;width:15736;height:52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">
                    <v:imagedata r:id="rId16" o:title="" croptop="4769f" cropbottom="4400f" cropleft="2103f" cropright="1229f"/>
                  </v:shape>
                </v:group>
                <w10:wrap type="tight"/>
              </v:group>
            </w:pict>
          </mc:Fallback>
        </mc:AlternateContent>
      </w:r>
      <w:r w:rsidRPr="00DA4053">
        <w:rPr>
          <w:rFonts w:ascii="Calibri" w:eastAsia="DejaVu Sans Condensed" w:hAnsi="Calibri"/>
          <w:highlight w:val="yellow"/>
          <w:lang w:val="en-GB"/>
        </w:rPr>
        <w:t xml:space="preserve">By using a mouse over mechanism, this tooltip would appear and would trigger the </w:t>
      </w:r>
      <w:r w:rsidRPr="00DA4053">
        <w:rPr>
          <w:rFonts w:ascii="Calibri" w:eastAsia="DejaVu Sans Condensed" w:hAnsi="Calibri"/>
          <w:highlight w:val="yellow"/>
          <w:lang w:val="en-GB"/>
        </w:rPr>
        <w:t>choropleth</w:t>
      </w:r>
      <w:r w:rsidRPr="00DA4053">
        <w:rPr>
          <w:rFonts w:ascii="Calibri" w:eastAsia="DejaVu Sans Condensed" w:hAnsi="Calibri"/>
          <w:highlight w:val="yellow"/>
          <w:lang w:val="en-GB"/>
        </w:rPr>
        <w:t xml:space="preserve"> to highlight the location selected and the scatterplot, all the points relative to that location</w:t>
      </w:r>
      <w:r w:rsidRPr="000773A6">
        <w:rPr>
          <w:rFonts w:ascii="Calibri" w:eastAsia="DejaVu Sans Condensed" w:hAnsi="Calibri"/>
          <w:highlight w:val="yellow"/>
          <w:lang w:val="en-GB"/>
        </w:rPr>
        <w:t>. Causing these 3 Idioms to be linked to each other. The</w:t>
      </w:r>
      <w:r w:rsidR="000773A6" w:rsidRPr="000773A6">
        <w:rPr>
          <w:rFonts w:ascii="Calibri" w:eastAsia="DejaVu Sans Condensed" w:hAnsi="Calibri"/>
          <w:highlight w:val="yellow"/>
          <w:lang w:val="en-GB"/>
        </w:rPr>
        <w:t xml:space="preserve"> 4</w:t>
      </w:r>
      <w:r w:rsidR="000773A6" w:rsidRPr="000773A6">
        <w:rPr>
          <w:rFonts w:ascii="Calibri" w:eastAsia="DejaVu Sans Condensed" w:hAnsi="Calibri"/>
          <w:highlight w:val="yellow"/>
          <w:vertAlign w:val="superscript"/>
          <w:lang w:val="en-GB"/>
        </w:rPr>
        <w:t>th</w:t>
      </w:r>
      <w:r w:rsidR="000773A6" w:rsidRPr="000773A6">
        <w:rPr>
          <w:rFonts w:ascii="Calibri" w:eastAsia="DejaVu Sans Condensed" w:hAnsi="Calibri"/>
          <w:highlight w:val="yellow"/>
          <w:lang w:val="en-GB"/>
        </w:rPr>
        <w:t xml:space="preserve"> Idiom, the </w:t>
      </w:r>
      <w:r w:rsidRPr="000773A6">
        <w:rPr>
          <w:rFonts w:ascii="Calibri" w:eastAsia="DejaVu Sans Condensed" w:hAnsi="Calibri"/>
          <w:highlight w:val="yellow"/>
          <w:lang w:val="en-GB"/>
        </w:rPr>
        <w:t>star plot</w:t>
      </w:r>
      <w:r w:rsidR="000773A6" w:rsidRPr="000773A6">
        <w:rPr>
          <w:rFonts w:ascii="Calibri" w:eastAsia="DejaVu Sans Condensed" w:hAnsi="Calibri"/>
          <w:highlight w:val="yellow"/>
          <w:lang w:val="en-GB"/>
        </w:rPr>
        <w:t>, will</w:t>
      </w:r>
      <w:r w:rsidRPr="000773A6">
        <w:rPr>
          <w:rFonts w:ascii="Calibri" w:eastAsia="DejaVu Sans Condensed" w:hAnsi="Calibri"/>
          <w:highlight w:val="yellow"/>
          <w:lang w:val="en-GB"/>
        </w:rPr>
        <w:t xml:space="preserve"> also be linked but only with the scatterplot</w:t>
      </w:r>
      <w:r w:rsidR="000773A6" w:rsidRPr="000773A6">
        <w:rPr>
          <w:rFonts w:ascii="Calibri" w:eastAsia="DejaVu Sans Condensed" w:hAnsi="Calibri"/>
          <w:highlight w:val="yellow"/>
          <w:lang w:val="en-GB"/>
        </w:rPr>
        <w:t>. As follows in this digital sketch:</w:t>
      </w:r>
    </w:p>
    <w:p w14:paraId="76DD29D6" w14:textId="1D9AE916" w:rsidR="000773A6" w:rsidRDefault="000773A6" w:rsidP="006B6FF9">
      <w:pPr>
        <w:widowControl w:val="0"/>
        <w:suppressAutoHyphens/>
        <w:spacing w:after="120"/>
        <w:jc w:val="both"/>
        <w:rPr>
          <w:rFonts w:ascii="Calibri" w:eastAsia="DejaVu Sans Condensed" w:hAnsi="Calibri"/>
          <w:lang w:val="en-GB"/>
        </w:rPr>
      </w:pPr>
    </w:p>
    <w:p w14:paraId="60E35D30" w14:textId="6C080C10" w:rsidR="00AE0396" w:rsidRDefault="000773A6" w:rsidP="006B6FF9">
      <w:pPr>
        <w:widowControl w:val="0"/>
        <w:suppressAutoHyphens/>
        <w:spacing w:after="120"/>
        <w:jc w:val="both"/>
        <w:rPr>
          <w:rFonts w:ascii="Calibri" w:eastAsia="DejaVu Sans Condensed" w:hAnsi="Calibri"/>
          <w:lang w:val="en-GB"/>
        </w:rPr>
      </w:pPr>
      <w:r w:rsidRPr="000773A6">
        <w:rPr>
          <w:rFonts w:ascii="Calibri" w:eastAsia="DejaVu Sans Condensed" w:hAnsi="Calibri"/>
        </w:rPr>
        <mc:AlternateContent>
          <mc:Choice Requires="wpg">
            <w:drawing>
              <wp:anchor distT="0" distB="0" distL="114300" distR="114300" simplePos="0" relativeHeight="251692544" behindDoc="0" locked="0" layoutInCell="1" allowOverlap="1" wp14:anchorId="4A943ED4" wp14:editId="725628B1">
                <wp:simplePos x="0" y="0"/>
                <wp:positionH relativeFrom="column">
                  <wp:posOffset>3810</wp:posOffset>
                </wp:positionH>
                <wp:positionV relativeFrom="paragraph">
                  <wp:posOffset>90952</wp:posOffset>
                </wp:positionV>
                <wp:extent cx="4964723" cy="2390726"/>
                <wp:effectExtent l="38100" t="38100" r="39370" b="35560"/>
                <wp:wrapNone/>
                <wp:docPr id="44" name="Group 38"/>
                <wp:cNvGraphicFramePr xmlns:a="http://schemas.openxmlformats.org/drawingml/2006/main"/>
                <a:graphic xmlns:a="http://schemas.openxmlformats.org/drawingml/2006/main">
                  <a:graphicData uri="http://schemas.microsoft.com/office/word/2010/wordprocessingGroup">
                    <wpg:wgp>
                      <wpg:cNvGrpSpPr/>
                      <wpg:grpSpPr>
                        <a:xfrm>
                          <a:off x="0" y="0"/>
                          <a:ext cx="4964723" cy="2390726"/>
                          <a:chOff x="0" y="0"/>
                          <a:chExt cx="4566565" cy="2177006"/>
                        </a:xfrm>
                      </wpg:grpSpPr>
                      <pic:pic xmlns:pic="http://schemas.openxmlformats.org/drawingml/2006/picture">
                        <pic:nvPicPr>
                          <pic:cNvPr id="45" name="Picture 45" descr="A picture containing text, map&#10;&#10;Description automatically generated"/>
                          <pic:cNvPicPr/>
                        </pic:nvPicPr>
                        <pic:blipFill>
                          <a:blip r:embed="rId12"/>
                          <a:stretch>
                            <a:fillRect/>
                          </a:stretch>
                        </pic:blipFill>
                        <pic:spPr>
                          <a:xfrm>
                            <a:off x="0" y="0"/>
                            <a:ext cx="2326714" cy="2177006"/>
                          </a:xfrm>
                          <a:prstGeom prst="rect">
                            <a:avLst/>
                          </a:prstGeom>
                          <a:ln w="38100">
                            <a:solidFill>
                              <a:srgbClr val="FFFF00"/>
                            </a:solidFill>
                          </a:ln>
                        </pic:spPr>
                      </pic:pic>
                      <pic:pic xmlns:pic="http://schemas.openxmlformats.org/drawingml/2006/picture">
                        <pic:nvPicPr>
                          <pic:cNvPr id="47" name="Picture 47" descr="A picture containing screenshot&#10;&#10;Description automatically generated"/>
                          <pic:cNvPicPr/>
                        </pic:nvPicPr>
                        <pic:blipFill>
                          <a:blip r:embed="rId7"/>
                          <a:stretch>
                            <a:fillRect/>
                          </a:stretch>
                        </pic:blipFill>
                        <pic:spPr>
                          <a:xfrm>
                            <a:off x="2385303" y="0"/>
                            <a:ext cx="2181262" cy="2177006"/>
                          </a:xfrm>
                          <a:prstGeom prst="rect">
                            <a:avLst/>
                          </a:prstGeom>
                          <a:ln w="38100">
                            <a:solidFill>
                              <a:srgbClr val="FFFF00"/>
                            </a:solidFill>
                          </a:ln>
                        </pic:spPr>
                      </pic:pic>
                      <wps:wsp>
                        <wps:cNvPr id="48" name="Straight Connector 48"/>
                        <wps:cNvCnPr>
                          <a:cxnSpLocks/>
                        </wps:cNvCnPr>
                        <wps:spPr>
                          <a:xfrm flipV="1">
                            <a:off x="3311998" y="206257"/>
                            <a:ext cx="326065" cy="314987"/>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a:cxnSpLocks/>
                        </wps:cNvCnPr>
                        <wps:spPr>
                          <a:xfrm flipV="1">
                            <a:off x="2689048" y="206257"/>
                            <a:ext cx="131173" cy="363798"/>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a:cxnSpLocks/>
                        </wps:cNvCnPr>
                        <wps:spPr>
                          <a:xfrm flipV="1">
                            <a:off x="2561012" y="936359"/>
                            <a:ext cx="387243" cy="102493"/>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a:cxnSpLocks/>
                        </wps:cNvCnPr>
                        <wps:spPr>
                          <a:xfrm>
                            <a:off x="3336807" y="905866"/>
                            <a:ext cx="301256" cy="182637"/>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a:cxnSpLocks/>
                        </wps:cNvCnPr>
                        <wps:spPr>
                          <a:xfrm flipV="1">
                            <a:off x="4081087" y="969596"/>
                            <a:ext cx="326065" cy="314987"/>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wps:wsp>
                        <wps:cNvPr id="53" name="Straight Connector 53"/>
                        <wps:cNvCnPr>
                          <a:cxnSpLocks/>
                        </wps:cNvCnPr>
                        <wps:spPr>
                          <a:xfrm flipV="1">
                            <a:off x="2591600" y="1708992"/>
                            <a:ext cx="356655" cy="266220"/>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a:cxnSpLocks/>
                        </wps:cNvCnPr>
                        <wps:spPr>
                          <a:xfrm flipV="1">
                            <a:off x="4081086" y="230662"/>
                            <a:ext cx="326065" cy="314987"/>
                          </a:xfrm>
                          <a:prstGeom prst="line">
                            <a:avLst/>
                          </a:prstGeom>
                        </wps:spPr>
                        <wps:style>
                          <a:lnRef idx="1">
                            <a:schemeClr val="dk1"/>
                          </a:lnRef>
                          <a:fillRef idx="0">
                            <a:schemeClr val="dk1"/>
                          </a:fillRef>
                          <a:effectRef idx="0">
                            <a:schemeClr val="dk1"/>
                          </a:effectRef>
                          <a:fontRef idx="minor">
                            <a:schemeClr val="tx1"/>
                          </a:fontRef>
                        </wps:style>
                        <wps:bodyPr/>
                      </wps:wsp>
                      <wps:wsp>
                        <wps:cNvPr id="61" name="Oval 61"/>
                        <wps:cNvSpPr/>
                        <wps:spPr>
                          <a:xfrm>
                            <a:off x="647558" y="1060534"/>
                            <a:ext cx="125863" cy="1331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 name="Picture 62" descr="Image result for cursor png">
                            <a:hlinkClick r:id="rId17"/>
                          </pic:cNvPr>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3000" b="90000" l="3077" r="91923">
                                        <a14:foregroundMark x1="3077" y1="3000" x2="54231" y2="41333"/>
                                        <a14:foregroundMark x1="54231" y1="41333" x2="68846" y2="37333"/>
                                        <a14:foregroundMark x1="68846" y1="37333" x2="76538" y2="48333"/>
                                        <a14:foregroundMark x1="76538" y1="48333" x2="61154" y2="53000"/>
                                        <a14:foregroundMark x1="61154" y1="53000" x2="43846" y2="53333"/>
                                        <a14:foregroundMark x1="43846" y1="53333" x2="29615" y2="47000"/>
                                        <a14:foregroundMark x1="29615" y1="47000" x2="43462" y2="39667"/>
                                        <a14:foregroundMark x1="43462" y1="39667" x2="76923" y2="66000"/>
                                        <a14:foregroundMark x1="76923" y1="66000" x2="80385" y2="67333"/>
                                        <a14:foregroundMark x1="91923" y1="78667" x2="76538" y2="77333"/>
                                        <a14:foregroundMark x1="76538" y1="77333" x2="53077" y2="61000"/>
                                        <a14:foregroundMark x1="53077" y1="61000" x2="38462" y2="61667"/>
                                        <a14:foregroundMark x1="38462" y1="61667" x2="39231" y2="55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706147" y="1138122"/>
                            <a:ext cx="371889" cy="429103"/>
                          </a:xfrm>
                          <a:prstGeom prst="rect">
                            <a:avLst/>
                          </a:prstGeom>
                          <a:noFill/>
                          <a:extLst>
                            <a:ext uri="{909E8E84-426E-40DD-AFC4-6F175D3DCCD1}">
                              <a14:hiddenFill xmlns:a14="http://schemas.microsoft.com/office/drawing/2010/main">
                                <a:solidFill>
                                  <a:srgbClr val="FFFFFF"/>
                                </a:solidFill>
                              </a14:hiddenFill>
                            </a:ext>
                          </a:extLst>
                        </pic:spPr>
                      </pic:pic>
                      <wps:wsp>
                        <wps:cNvPr id="193" name="Right Arrow 193"/>
                        <wps:cNvSpPr/>
                        <wps:spPr>
                          <a:xfrm>
                            <a:off x="2075077" y="1284583"/>
                            <a:ext cx="503274" cy="446567"/>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9B709" id="Group 38" o:spid="_x0000_s1026" style="position:absolute;margin-left:.3pt;margin-top:7.15pt;width:390.9pt;height:188.25pt;z-index:251692544;mso-width-relative:margin;mso-height-relative:margin" coordsize="45665,217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">
                <v:shape id="Picture 45" o:spid="_x0000_s1027" type="#_x0000_t75" alt="A picture containing text, map&#10;&#10;Description automatically generated" style="position:absolute;width:23267;height:217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" stroked="t" strokecolor="yellow" strokeweight="3pt">
                  <v:imagedata r:id="rId20" o:title="A picture containing text, map&#10;&#10;Description automatically generated"/>
                </v:shape>
                <v:shape id="Picture 47" o:spid="_x0000_s1028" type="#_x0000_t75" alt="A picture containing screenshot&#10;&#10;Description automatically generated" style="position:absolute;left:23853;width:21812;height:217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" stroked="t" strokecolor="yellow" strokeweight="3pt">
                  <v:imagedata r:id="rId21" o:title="A picture containing screenshot&#10;&#10;Description automatically generated"/>
                </v:shape>
                <v:line id="Straight Connector 48" o:spid="_x0000_s1029" style="position:absolute;flip:y;visibility:visible;mso-wrap-style:square" from="33119,2062" to="36380,52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" strokecolor="black [3040]">
                  <o:lock v:ext="edit" shapetype="f"/>
                </v:line>
                <v:line id="Straight Connector 49" o:spid="_x0000_s1030" style="position:absolute;flip:y;visibility:visible;mso-wrap-style:square" from="26890,2062" to="28202,57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" strokecolor="black [3040]">
                  <o:lock v:ext="edit" shapetype="f"/>
                </v:line>
                <v:line id="Straight Connector 50" o:spid="_x0000_s1031" style="position:absolute;flip:y;visibility:visible;mso-wrap-style:square" from="25610,9363" to="29482,103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" strokecolor="black [3040]">
                  <o:lock v:ext="edit" shapetype="f"/>
                </v:line>
                <v:line id="Straight Connector 51" o:spid="_x0000_s1032" style="position:absolute;visibility:visible;mso-wrap-style:square" from="33368,9058" to="36380,108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" strokecolor="black [3040]">
                  <o:lock v:ext="edit" shapetype="f"/>
                </v:line>
                <v:line id="Straight Connector 52" o:spid="_x0000_s1033" style="position:absolute;flip:y;visibility:visible;mso-wrap-style:square" from="40810,9695" to="44071,128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" strokecolor="red" strokeweight="1.5pt">
                  <o:lock v:ext="edit" shapetype="f"/>
                </v:line>
                <v:line id="Straight Connector 53" o:spid="_x0000_s1034" style="position:absolute;flip:y;visibility:visible;mso-wrap-style:square" from="25916,17089" to="29482,197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" strokecolor="black [3040]">
                  <o:lock v:ext="edit" shapetype="f"/>
                </v:line>
                <v:line id="Straight Connector 54" o:spid="_x0000_s1035" style="position:absolute;flip:y;visibility:visible;mso-wrap-style:square" from="40810,2306" to="4407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" strokecolor="black [3040]">
                  <o:lock v:ext="edit" shapetype="f"/>
                </v:line>
                <v:oval id="Oval 61" o:spid="_x0000_s1036" style="position:absolute;left:6475;top:10605;width:1259;height:13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" fillcolor="red" strokecolor="red" strokeweight="2pt"/>
                <v:shape id="Picture 62" o:spid="_x0000_s1037" type="#_x0000_t75" alt="Image result for cursor png" href="https://www.google.com/url?sa=i&amp;source=images&amp;cd=&amp;ved=2ahUKEwj_xYnx-prmAhUwy4UKHejqATgQjRx6BAgBEAQ&amp;url=https%3A%2F%2Fwww.cleanpng.com%2Ffree%2Fcursor.html&amp;psig=AOvVaw0a0yznRSyQDpq0WM_3eCGa&amp;ust=1575513388310890" style="position:absolute;left:7061;top:11381;width:3719;height:4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" o:button="t">
                  <v:fill o:detectmouseclick="t"/>
                  <v:imagedata r:id="rId22" o:title="Image result for cursor png"/>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3" o:spid="_x0000_s1038" type="#_x0000_t13" style="position:absolute;left:20750;top:12845;width:5033;height:44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" adj="12017" fillcolor="#c0504d [3205]" strokecolor="#622423 [1605]" strokeweight="2pt"/>
              </v:group>
            </w:pict>
          </mc:Fallback>
        </mc:AlternateContent>
      </w:r>
      <w:bookmarkStart w:id="0" w:name="_GoBack"/>
      <w:bookmarkEnd w:id="0"/>
    </w:p>
    <w:p w14:paraId="20A41D7D" w14:textId="05A318EA" w:rsidR="00AE0396" w:rsidRPr="006B6FF9" w:rsidRDefault="00AE0396" w:rsidP="006B6FF9">
      <w:pPr>
        <w:widowControl w:val="0"/>
        <w:suppressAutoHyphens/>
        <w:spacing w:after="120"/>
        <w:jc w:val="both"/>
        <w:rPr>
          <w:rFonts w:ascii="Calibri" w:eastAsia="DejaVu Sans Condensed" w:hAnsi="Calibri"/>
          <w:lang w:val="en-GB"/>
        </w:rPr>
      </w:pPr>
    </w:p>
    <w:sectPr w:rsidR="00AE0396" w:rsidRPr="006B6FF9"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panose1 w:val="020B0604020202020204"/>
    <w:charset w:val="00"/>
    <w:family w:val="auto"/>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jaVu Sans Condensed">
    <w:altName w:val="Times New Roman"/>
    <w:panose1 w:val="020B0604020202020204"/>
    <w:charset w:val="00"/>
    <w:family w:val="roman"/>
    <w:pitch w:val="variable"/>
  </w:font>
  <w:font w:name="Cambria">
    <w:panose1 w:val="02040503050406030204"/>
    <w:charset w:val="00"/>
    <w:family w:val="roman"/>
    <w:pitch w:val="variable"/>
    <w:sig w:usb0="A00002EF" w:usb1="4000004B"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106BCD"/>
    <w:multiLevelType w:val="hybridMultilevel"/>
    <w:tmpl w:val="DBA29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A3"/>
    <w:rsid w:val="000663EF"/>
    <w:rsid w:val="000750F9"/>
    <w:rsid w:val="00075B63"/>
    <w:rsid w:val="000773A6"/>
    <w:rsid w:val="000C669D"/>
    <w:rsid w:val="000E3D4F"/>
    <w:rsid w:val="001368C0"/>
    <w:rsid w:val="00142BEA"/>
    <w:rsid w:val="00156B15"/>
    <w:rsid w:val="001840CB"/>
    <w:rsid w:val="001D5339"/>
    <w:rsid w:val="001F373B"/>
    <w:rsid w:val="002A06E5"/>
    <w:rsid w:val="002D1B40"/>
    <w:rsid w:val="002F3795"/>
    <w:rsid w:val="00302A69"/>
    <w:rsid w:val="00333286"/>
    <w:rsid w:val="00352A34"/>
    <w:rsid w:val="003B1399"/>
    <w:rsid w:val="003C7865"/>
    <w:rsid w:val="003D46DC"/>
    <w:rsid w:val="003F1513"/>
    <w:rsid w:val="0040769D"/>
    <w:rsid w:val="004E0AF7"/>
    <w:rsid w:val="004E55EF"/>
    <w:rsid w:val="005013C2"/>
    <w:rsid w:val="00542B88"/>
    <w:rsid w:val="00542CFF"/>
    <w:rsid w:val="005A762A"/>
    <w:rsid w:val="005E73C0"/>
    <w:rsid w:val="005F55CE"/>
    <w:rsid w:val="00603A1F"/>
    <w:rsid w:val="00631F24"/>
    <w:rsid w:val="00634FC2"/>
    <w:rsid w:val="006410B2"/>
    <w:rsid w:val="006703DB"/>
    <w:rsid w:val="006762EC"/>
    <w:rsid w:val="006B6FF9"/>
    <w:rsid w:val="006B7B09"/>
    <w:rsid w:val="006F10AE"/>
    <w:rsid w:val="00746CDD"/>
    <w:rsid w:val="00783546"/>
    <w:rsid w:val="00784358"/>
    <w:rsid w:val="007F2AC2"/>
    <w:rsid w:val="00834934"/>
    <w:rsid w:val="00837F1C"/>
    <w:rsid w:val="008E0C1C"/>
    <w:rsid w:val="00914DA3"/>
    <w:rsid w:val="00973F64"/>
    <w:rsid w:val="009D2925"/>
    <w:rsid w:val="009D7C87"/>
    <w:rsid w:val="00A63E5D"/>
    <w:rsid w:val="00AC633D"/>
    <w:rsid w:val="00AE0396"/>
    <w:rsid w:val="00AE1A13"/>
    <w:rsid w:val="00B4746F"/>
    <w:rsid w:val="00B71509"/>
    <w:rsid w:val="00B766B9"/>
    <w:rsid w:val="00BA2C6B"/>
    <w:rsid w:val="00BA4AC7"/>
    <w:rsid w:val="00BC694A"/>
    <w:rsid w:val="00BE7451"/>
    <w:rsid w:val="00BF5A91"/>
    <w:rsid w:val="00BF7362"/>
    <w:rsid w:val="00C13537"/>
    <w:rsid w:val="00C4186B"/>
    <w:rsid w:val="00C70F42"/>
    <w:rsid w:val="00C852E3"/>
    <w:rsid w:val="00CD131B"/>
    <w:rsid w:val="00CE13A3"/>
    <w:rsid w:val="00CE1D0F"/>
    <w:rsid w:val="00D30D76"/>
    <w:rsid w:val="00DA4053"/>
    <w:rsid w:val="00DF4628"/>
    <w:rsid w:val="00E21775"/>
    <w:rsid w:val="00E90CED"/>
    <w:rsid w:val="00EA3524"/>
    <w:rsid w:val="00EB528A"/>
    <w:rsid w:val="00EC0821"/>
    <w:rsid w:val="00EE1F9C"/>
    <w:rsid w:val="00F0367A"/>
    <w:rsid w:val="00F053A3"/>
    <w:rsid w:val="00F32780"/>
    <w:rsid w:val="00FA56CA"/>
    <w:rsid w:val="00FA75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EAE56A2-72CA-4758-A3B3-176F3E9F5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410A"/>
    <w:pPr>
      <w:spacing w:after="200"/>
    </w:pPr>
    <w:rPr>
      <w:sz w:val="24"/>
      <w:szCs w:val="24"/>
    </w:rPr>
  </w:style>
  <w:style w:type="paragraph" w:styleId="Heading1">
    <w:name w:val="heading 1"/>
    <w:basedOn w:val="Normal"/>
    <w:next w:val="Normal"/>
    <w:link w:val="Heading1Char"/>
    <w:qFormat/>
    <w:rsid w:val="00F053A3"/>
    <w:pPr>
      <w:keepNext/>
      <w:keepLines/>
      <w:spacing w:before="480" w:after="0"/>
      <w:outlineLvl w:val="0"/>
    </w:pPr>
    <w:rPr>
      <w:rFonts w:ascii="Calibri" w:eastAsia="Times New Roman" w:hAnsi="Calibri"/>
      <w:b/>
      <w:bCs/>
      <w:color w:val="345A8A"/>
      <w:sz w:val="32"/>
      <w:szCs w:val="32"/>
    </w:rPr>
  </w:style>
  <w:style w:type="paragraph" w:styleId="Heading2">
    <w:name w:val="heading 2"/>
    <w:basedOn w:val="Normal"/>
    <w:next w:val="Normal"/>
    <w:link w:val="Heading2Char"/>
    <w:qFormat/>
    <w:rsid w:val="00F053A3"/>
    <w:pPr>
      <w:keepNext/>
      <w:keepLines/>
      <w:spacing w:before="200" w:after="0"/>
      <w:outlineLvl w:val="1"/>
    </w:pPr>
    <w:rPr>
      <w:rFonts w:ascii="Calibri" w:eastAsia="Times New Roman" w:hAnsi="Calibri"/>
      <w:b/>
      <w:bCs/>
      <w:color w:val="4F81B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F053A3"/>
    <w:rPr>
      <w:rFonts w:ascii="Calibri" w:eastAsia="Times New Roman" w:hAnsi="Calibri" w:cs="Times New Roman"/>
      <w:b/>
      <w:bCs/>
      <w:color w:val="4F81BD"/>
      <w:sz w:val="26"/>
      <w:szCs w:val="26"/>
    </w:rPr>
  </w:style>
  <w:style w:type="character" w:customStyle="1" w:styleId="Heading1Char">
    <w:name w:val="Heading 1 Char"/>
    <w:link w:val="Heading1"/>
    <w:rsid w:val="00F053A3"/>
    <w:rPr>
      <w:rFonts w:ascii="Calibri" w:eastAsia="Times New Roman" w:hAnsi="Calibri" w:cs="Times New Roman"/>
      <w:b/>
      <w:bCs/>
      <w:color w:val="345A8A"/>
      <w:sz w:val="32"/>
      <w:szCs w:val="32"/>
    </w:rPr>
  </w:style>
  <w:style w:type="paragraph" w:styleId="BalloonText">
    <w:name w:val="Balloon Text"/>
    <w:basedOn w:val="Normal"/>
    <w:link w:val="BalloonTextChar"/>
    <w:rsid w:val="00BA2C6B"/>
    <w:pPr>
      <w:spacing w:after="0"/>
    </w:pPr>
    <w:rPr>
      <w:rFonts w:ascii="Lucida Grande" w:hAnsi="Lucida Grande"/>
      <w:sz w:val="18"/>
      <w:szCs w:val="18"/>
    </w:rPr>
  </w:style>
  <w:style w:type="character" w:customStyle="1" w:styleId="BalloonTextChar">
    <w:name w:val="Balloon Text Char"/>
    <w:link w:val="BalloonText"/>
    <w:rsid w:val="00BA2C6B"/>
    <w:rPr>
      <w:rFonts w:ascii="Lucida Grande" w:hAnsi="Lucida Grande"/>
      <w:sz w:val="18"/>
      <w:szCs w:val="18"/>
    </w:rPr>
  </w:style>
  <w:style w:type="character" w:styleId="Hyperlink">
    <w:name w:val="Hyperlink"/>
    <w:basedOn w:val="DefaultParagraphFont"/>
    <w:uiPriority w:val="99"/>
    <w:rsid w:val="00AC633D"/>
    <w:rPr>
      <w:color w:val="0000FF" w:themeColor="hyperlink"/>
      <w:u w:val="single"/>
    </w:rPr>
  </w:style>
  <w:style w:type="paragraph" w:styleId="ListParagraph">
    <w:name w:val="List Paragraph"/>
    <w:basedOn w:val="Normal"/>
    <w:rsid w:val="00F32780"/>
    <w:pPr>
      <w:ind w:left="720"/>
      <w:contextualSpacing/>
    </w:pPr>
  </w:style>
  <w:style w:type="paragraph" w:styleId="Caption">
    <w:name w:val="caption"/>
    <w:basedOn w:val="Normal"/>
    <w:next w:val="Normal"/>
    <w:unhideWhenUsed/>
    <w:qFormat/>
    <w:rsid w:val="003D46DC"/>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oogle.com/url?sa=i&amp;source=images&amp;cd=&amp;ved=2ahUKEwj_xYnx-prmAhUwy4UKHejqATgQjRx6BAgBEAQ&amp;url=https%3A%2F%2Fwww.cleanpng.com%2Ffree%2Fcursor.html&amp;psig=AOvVaw0a0yznRSyQDpq0WM_3eCGa&amp;ust=157551338831089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02559-6A22-C84D-979F-379E4CE5C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INESC-ID/IST/UTL</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João Tiago Aparício</cp:lastModifiedBy>
  <cp:revision>2</cp:revision>
  <dcterms:created xsi:type="dcterms:W3CDTF">2019-12-04T02:50:00Z</dcterms:created>
  <dcterms:modified xsi:type="dcterms:W3CDTF">2019-12-04T02:50:00Z</dcterms:modified>
</cp:coreProperties>
</file>