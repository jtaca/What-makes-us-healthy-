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C4F99" w14:textId="37467B65" w:rsidR="00C4186B" w:rsidRPr="00C4186B" w:rsidRDefault="00C4186B" w:rsidP="00837F1C">
      <w:pPr>
        <w:pStyle w:val="Ttulo1"/>
        <w:jc w:val="center"/>
        <w:rPr>
          <w:rFonts w:ascii="Arial" w:eastAsia="DejaVu Sans Condensed" w:hAnsi="Arial"/>
          <w:color w:val="auto"/>
          <w:sz w:val="37"/>
          <w:szCs w:val="37"/>
          <w:lang w:val="en-GB"/>
        </w:rPr>
      </w:pPr>
      <w:r w:rsidRPr="00C4186B">
        <w:rPr>
          <w:rFonts w:ascii="Arial" w:eastAsia="DejaVu Sans Condensed" w:hAnsi="Arial"/>
          <w:color w:val="auto"/>
          <w:sz w:val="37"/>
          <w:szCs w:val="37"/>
          <w:lang w:val="en-GB"/>
        </w:rPr>
        <w:t>Information Visualization</w:t>
      </w:r>
    </w:p>
    <w:p w14:paraId="59CCB11A" w14:textId="00CBD904" w:rsidR="00BA2C6B" w:rsidRPr="005A762A" w:rsidRDefault="005A762A" w:rsidP="005A762A">
      <w:pPr>
        <w:pStyle w:val="Ttulo1"/>
        <w:spacing w:before="0"/>
        <w:jc w:val="center"/>
        <w:rPr>
          <w:rFonts w:ascii="Arial" w:eastAsia="DejaVu Sans Condensed" w:hAnsi="Arial"/>
          <w:color w:val="auto"/>
          <w:sz w:val="24"/>
          <w:lang w:val="en-GB"/>
        </w:rPr>
      </w:pPr>
      <w:r w:rsidRPr="005A762A">
        <w:rPr>
          <w:rFonts w:ascii="Arial" w:eastAsia="DejaVu Sans Condensed" w:hAnsi="Arial"/>
          <w:color w:val="auto"/>
          <w:sz w:val="24"/>
          <w:lang w:val="en-GB"/>
        </w:rPr>
        <w:t>CHECKPOINT I</w:t>
      </w:r>
      <w:r w:rsidR="00784358">
        <w:rPr>
          <w:rFonts w:ascii="Arial" w:eastAsia="DejaVu Sans Condensed" w:hAnsi="Arial"/>
          <w:color w:val="auto"/>
          <w:sz w:val="24"/>
          <w:lang w:val="en-GB"/>
        </w:rPr>
        <w:t>I</w:t>
      </w:r>
      <w:r w:rsidR="009D7C87">
        <w:rPr>
          <w:rFonts w:ascii="Arial" w:eastAsia="DejaVu Sans Condensed" w:hAnsi="Arial"/>
          <w:color w:val="auto"/>
          <w:sz w:val="24"/>
          <w:lang w:val="en-GB"/>
        </w:rPr>
        <w:t>I</w:t>
      </w:r>
      <w:r w:rsidRPr="005A762A">
        <w:rPr>
          <w:rFonts w:ascii="Arial" w:eastAsia="DejaVu Sans Condensed" w:hAnsi="Arial"/>
          <w:color w:val="auto"/>
          <w:sz w:val="24"/>
          <w:lang w:val="en-GB"/>
        </w:rPr>
        <w:t xml:space="preserve">: </w:t>
      </w:r>
      <w:r w:rsidR="009D7C87">
        <w:rPr>
          <w:rFonts w:ascii="Arial" w:eastAsia="DejaVu Sans Condensed" w:hAnsi="Arial"/>
          <w:color w:val="auto"/>
          <w:sz w:val="24"/>
          <w:lang w:val="en-GB"/>
        </w:rPr>
        <w:t>Visualization Sketch</w:t>
      </w:r>
    </w:p>
    <w:p w14:paraId="79B064B6" w14:textId="77777777" w:rsidR="005A762A" w:rsidRDefault="005A762A" w:rsidP="00C4186B">
      <w:pPr>
        <w:spacing w:after="0"/>
        <w:jc w:val="center"/>
        <w:rPr>
          <w:rFonts w:ascii="Calibri" w:eastAsia="DejaVu Sans Condensed" w:hAnsi="Calibri"/>
          <w:highlight w:val="yellow"/>
          <w:lang w:val="en-GB"/>
        </w:rPr>
      </w:pPr>
    </w:p>
    <w:p w14:paraId="1CB31AE6" w14:textId="069332F7" w:rsidR="00BA2C6B" w:rsidRPr="006323E5" w:rsidRDefault="00C4186B" w:rsidP="00C4186B">
      <w:pPr>
        <w:spacing w:after="0"/>
        <w:jc w:val="center"/>
        <w:rPr>
          <w:rFonts w:ascii="Calibri" w:eastAsia="DejaVu Sans Condensed" w:hAnsi="Calibri"/>
        </w:rPr>
      </w:pPr>
      <w:r w:rsidRPr="006323E5">
        <w:rPr>
          <w:rFonts w:ascii="Calibri" w:eastAsia="DejaVu Sans Condensed" w:hAnsi="Calibri"/>
        </w:rPr>
        <w:t>G</w:t>
      </w:r>
      <w:r w:rsidR="002E7339" w:rsidRPr="006323E5">
        <w:rPr>
          <w:rFonts w:ascii="Calibri" w:eastAsia="DejaVu Sans Condensed" w:hAnsi="Calibri"/>
        </w:rPr>
        <w:t>22</w:t>
      </w:r>
      <w:r w:rsidRPr="006323E5">
        <w:rPr>
          <w:rFonts w:ascii="Calibri" w:eastAsia="DejaVu Sans Condensed" w:hAnsi="Calibri"/>
        </w:rPr>
        <w:t xml:space="preserve"> - A</w:t>
      </w:r>
    </w:p>
    <w:p w14:paraId="6DCCA238" w14:textId="3D972AC8" w:rsidR="007C1B19" w:rsidRPr="007C1B19" w:rsidRDefault="00572797" w:rsidP="007C1B19">
      <w:pPr>
        <w:pStyle w:val="PargrafodaLista"/>
        <w:keepNext/>
        <w:widowControl w:val="0"/>
        <w:numPr>
          <w:ilvl w:val="0"/>
          <w:numId w:val="14"/>
        </w:numPr>
        <w:suppressAutoHyphens/>
        <w:spacing w:before="240" w:after="120"/>
        <w:outlineLvl w:val="3"/>
        <w:rPr>
          <w:rFonts w:ascii="Calibri" w:eastAsia="DejaVu Sans Condensed" w:hAnsi="Calibri" w:cs="DejaVu Sans Condensed"/>
          <w:b/>
          <w:bCs/>
        </w:rPr>
      </w:pPr>
      <w:r w:rsidRPr="007C1B19">
        <w:rPr>
          <w:rFonts w:ascii="Calibri" w:eastAsia="DejaVu Sans Condensed" w:hAnsi="Calibri" w:cs="DejaVu Sans Condensed"/>
          <w:b/>
          <w:bCs/>
        </w:rPr>
        <w:t>Overview</w:t>
      </w:r>
    </w:p>
    <w:p w14:paraId="190BDEFD" w14:textId="0EC29BFA" w:rsidR="00C1235A" w:rsidRDefault="00173403" w:rsidP="00C1235A">
      <w:pPr>
        <w:widowControl w:val="0"/>
        <w:suppressAutoHyphens/>
        <w:spacing w:after="120"/>
        <w:jc w:val="both"/>
        <w:rPr>
          <w:rFonts w:ascii="Calibri" w:eastAsia="DejaVu Sans Condensed" w:hAnsi="Calibri"/>
          <w:lang w:val="en-GB"/>
        </w:rPr>
      </w:pPr>
      <w:r>
        <w:rPr>
          <w:noProof/>
          <w:lang w:val="en-GB"/>
        </w:rPr>
        <w:drawing>
          <wp:anchor distT="0" distB="0" distL="114300" distR="114300" simplePos="0" relativeHeight="251313664" behindDoc="0" locked="0" layoutInCell="1" allowOverlap="1" wp14:anchorId="74C8D10C" wp14:editId="3FE4D3B9">
            <wp:simplePos x="0" y="0"/>
            <wp:positionH relativeFrom="column">
              <wp:posOffset>2194560</wp:posOffset>
            </wp:positionH>
            <wp:positionV relativeFrom="paragraph">
              <wp:posOffset>7620</wp:posOffset>
            </wp:positionV>
            <wp:extent cx="3924300" cy="2578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z_Sketch.jpeg"/>
                    <pic:cNvPicPr/>
                  </pic:nvPicPr>
                  <pic:blipFill>
                    <a:blip r:embed="rId6"/>
                    <a:stretch>
                      <a:fillRect/>
                    </a:stretch>
                  </pic:blipFill>
                  <pic:spPr>
                    <a:xfrm>
                      <a:off x="0" y="0"/>
                      <a:ext cx="3924300" cy="2578100"/>
                    </a:xfrm>
                    <a:prstGeom prst="rect">
                      <a:avLst/>
                    </a:prstGeom>
                  </pic:spPr>
                </pic:pic>
              </a:graphicData>
            </a:graphic>
            <wp14:sizeRelH relativeFrom="margin">
              <wp14:pctWidth>0</wp14:pctWidth>
            </wp14:sizeRelH>
            <wp14:sizeRelV relativeFrom="margin">
              <wp14:pctHeight>0</wp14:pctHeight>
            </wp14:sizeRelV>
          </wp:anchor>
        </w:drawing>
      </w:r>
      <w:r w:rsidR="00C1235A">
        <w:rPr>
          <w:rFonts w:ascii="Calibri" w:eastAsia="DejaVu Sans Condensed" w:hAnsi="Calibri"/>
          <w:lang w:val="en-GB"/>
        </w:rPr>
        <w:t xml:space="preserve">We start by having a slicer where the user can select the </w:t>
      </w:r>
      <w:r w:rsidR="007D5A1B" w:rsidRPr="007D5A1B">
        <w:rPr>
          <w:rFonts w:ascii="Calibri" w:eastAsia="DejaVu Sans Condensed" w:hAnsi="Calibri"/>
          <w:lang w:val="en-GB"/>
        </w:rPr>
        <w:t>health influencer</w:t>
      </w:r>
      <w:r w:rsidR="007D5A1B">
        <w:rPr>
          <w:rFonts w:ascii="Calibri" w:eastAsia="DejaVu Sans Condensed" w:hAnsi="Calibri"/>
          <w:lang w:val="en-GB"/>
        </w:rPr>
        <w:t>s</w:t>
      </w:r>
      <w:r w:rsidR="00C1235A">
        <w:rPr>
          <w:rFonts w:ascii="Calibri" w:eastAsia="DejaVu Sans Condensed" w:hAnsi="Calibri"/>
          <w:lang w:val="en-GB"/>
        </w:rPr>
        <w:t xml:space="preserve"> he wants to analyse. And a slider to limit the years being analysed. </w:t>
      </w:r>
    </w:p>
    <w:p w14:paraId="6DACCB9B" w14:textId="18AAC0E6" w:rsidR="00C1235A" w:rsidRDefault="00C1235A" w:rsidP="00572797">
      <w:pPr>
        <w:widowControl w:val="0"/>
        <w:suppressAutoHyphens/>
        <w:spacing w:after="120"/>
        <w:jc w:val="both"/>
        <w:rPr>
          <w:rFonts w:ascii="Calibri" w:eastAsia="DejaVu Sans Condensed" w:hAnsi="Calibri"/>
          <w:lang w:val="en-GB"/>
        </w:rPr>
      </w:pPr>
      <w:r>
        <w:rPr>
          <w:rFonts w:ascii="Calibri" w:eastAsia="DejaVu Sans Condensed" w:hAnsi="Calibri"/>
          <w:lang w:val="en-GB"/>
        </w:rPr>
        <w:t>The data being shown is all connected, which means that when a user moves a slicer or slider the data being shown changes in all the idioms.</w:t>
      </w:r>
    </w:p>
    <w:p w14:paraId="3C816824" w14:textId="208FCE5C" w:rsidR="002E7339" w:rsidRDefault="002E7339" w:rsidP="00572797">
      <w:pPr>
        <w:widowControl w:val="0"/>
        <w:suppressAutoHyphens/>
        <w:spacing w:after="120"/>
        <w:jc w:val="both"/>
        <w:rPr>
          <w:rFonts w:ascii="Calibri" w:eastAsia="DejaVu Sans Condensed" w:hAnsi="Calibri"/>
          <w:lang w:val="en-GB"/>
        </w:rPr>
      </w:pPr>
      <w:r>
        <w:rPr>
          <w:rFonts w:ascii="Calibri" w:eastAsia="DejaVu Sans Condensed" w:hAnsi="Calibri"/>
          <w:lang w:val="en-GB"/>
        </w:rPr>
        <w:t>We have the following idioms:</w:t>
      </w:r>
    </w:p>
    <w:p w14:paraId="6F301100" w14:textId="303889E7" w:rsidR="002E7339" w:rsidRDefault="002E7339" w:rsidP="002E7339">
      <w:pPr>
        <w:pStyle w:val="PargrafodaLista"/>
        <w:widowControl w:val="0"/>
        <w:numPr>
          <w:ilvl w:val="0"/>
          <w:numId w:val="10"/>
        </w:numPr>
        <w:suppressAutoHyphens/>
        <w:spacing w:after="120"/>
        <w:jc w:val="both"/>
        <w:rPr>
          <w:rFonts w:ascii="Calibri" w:eastAsia="DejaVu Sans Condensed" w:hAnsi="Calibri"/>
          <w:lang w:val="en-GB"/>
        </w:rPr>
      </w:pPr>
      <w:r>
        <w:rPr>
          <w:rFonts w:ascii="Calibri" w:eastAsia="DejaVu Sans Condensed" w:hAnsi="Calibri"/>
          <w:lang w:val="en-GB"/>
        </w:rPr>
        <w:t>Choropleth map</w:t>
      </w:r>
    </w:p>
    <w:p w14:paraId="040F430E" w14:textId="47FBAF12" w:rsidR="00C1235A" w:rsidRDefault="00C1235A" w:rsidP="00C1235A">
      <w:pPr>
        <w:pStyle w:val="PargrafodaLista"/>
        <w:widowControl w:val="0"/>
        <w:suppressAutoHyphens/>
        <w:spacing w:after="120"/>
        <w:jc w:val="both"/>
        <w:rPr>
          <w:rFonts w:ascii="Calibri" w:eastAsia="DejaVu Sans Condensed" w:hAnsi="Calibri"/>
          <w:lang w:val="en-GB"/>
        </w:rPr>
      </w:pPr>
      <w:r>
        <w:rPr>
          <w:rFonts w:ascii="Calibri" w:eastAsia="DejaVu Sans Condensed" w:hAnsi="Calibri"/>
          <w:lang w:val="en-GB"/>
        </w:rPr>
        <w:t>This map will change the colour based</w:t>
      </w:r>
      <w:r w:rsidR="003B5488">
        <w:rPr>
          <w:rFonts w:ascii="Calibri" w:eastAsia="DejaVu Sans Condensed" w:hAnsi="Calibri"/>
          <w:lang w:val="en-GB"/>
        </w:rPr>
        <w:t xml:space="preserve"> on the </w:t>
      </w:r>
      <w:r w:rsidR="00A54F6F">
        <w:rPr>
          <w:rFonts w:ascii="Calibri" w:eastAsia="DejaVu Sans Condensed" w:hAnsi="Calibri"/>
          <w:lang w:val="en-GB"/>
        </w:rPr>
        <w:t>health factors</w:t>
      </w:r>
      <w:r w:rsidR="003B5488">
        <w:rPr>
          <w:rFonts w:ascii="Calibri" w:eastAsia="DejaVu Sans Condensed" w:hAnsi="Calibri"/>
          <w:lang w:val="en-GB"/>
        </w:rPr>
        <w:t xml:space="preserve"> selected on the slicer described above.</w:t>
      </w:r>
    </w:p>
    <w:p w14:paraId="2211126D" w14:textId="207E1A85" w:rsidR="00C1235A" w:rsidRDefault="003B5488" w:rsidP="00C1235A">
      <w:pPr>
        <w:pStyle w:val="PargrafodaLista"/>
        <w:widowControl w:val="0"/>
        <w:suppressAutoHyphens/>
        <w:spacing w:after="120"/>
        <w:jc w:val="both"/>
        <w:rPr>
          <w:rFonts w:ascii="Calibri" w:eastAsia="DejaVu Sans Condensed" w:hAnsi="Calibri"/>
          <w:lang w:val="en-GB"/>
        </w:rPr>
      </w:pPr>
      <w:r>
        <w:rPr>
          <w:rFonts w:ascii="Calibri" w:eastAsia="DejaVu Sans Condensed" w:hAnsi="Calibri"/>
          <w:lang w:val="en-GB"/>
        </w:rPr>
        <w:t xml:space="preserve">The user can then use the map </w:t>
      </w:r>
      <w:r w:rsidR="00C1235A">
        <w:rPr>
          <w:rFonts w:ascii="Calibri" w:eastAsia="DejaVu Sans Condensed" w:hAnsi="Calibri"/>
          <w:lang w:val="en-GB"/>
        </w:rPr>
        <w:t>as a slicer</w:t>
      </w:r>
      <w:r>
        <w:rPr>
          <w:rFonts w:ascii="Calibri" w:eastAsia="DejaVu Sans Condensed" w:hAnsi="Calibri"/>
          <w:lang w:val="en-GB"/>
        </w:rPr>
        <w:t>,</w:t>
      </w:r>
      <w:r w:rsidR="00C1235A">
        <w:rPr>
          <w:rFonts w:ascii="Calibri" w:eastAsia="DejaVu Sans Condensed" w:hAnsi="Calibri"/>
          <w:lang w:val="en-GB"/>
        </w:rPr>
        <w:t xml:space="preserve"> where </w:t>
      </w:r>
      <w:r>
        <w:rPr>
          <w:rFonts w:ascii="Calibri" w:eastAsia="DejaVu Sans Condensed" w:hAnsi="Calibri"/>
          <w:lang w:val="en-GB"/>
        </w:rPr>
        <w:t xml:space="preserve">he </w:t>
      </w:r>
      <w:r w:rsidR="00C1235A">
        <w:rPr>
          <w:rFonts w:ascii="Calibri" w:eastAsia="DejaVu Sans Condensed" w:hAnsi="Calibri"/>
          <w:lang w:val="en-GB"/>
        </w:rPr>
        <w:t xml:space="preserve">can click a country to </w:t>
      </w:r>
      <w:r w:rsidR="00490491">
        <w:rPr>
          <w:rFonts w:ascii="Calibri" w:eastAsia="DejaVu Sans Condensed" w:hAnsi="Calibri"/>
          <w:lang w:val="en-GB"/>
        </w:rPr>
        <w:t>highlight</w:t>
      </w:r>
      <w:r w:rsidR="00C1235A">
        <w:rPr>
          <w:rFonts w:ascii="Calibri" w:eastAsia="DejaVu Sans Condensed" w:hAnsi="Calibri"/>
          <w:lang w:val="en-GB"/>
        </w:rPr>
        <w:t xml:space="preserve"> the data being shown to that country.</w:t>
      </w:r>
    </w:p>
    <w:p w14:paraId="0EDA0F24" w14:textId="77777777" w:rsidR="00C1235A" w:rsidRDefault="00C1235A" w:rsidP="00C1235A">
      <w:pPr>
        <w:pStyle w:val="PargrafodaLista"/>
        <w:widowControl w:val="0"/>
        <w:numPr>
          <w:ilvl w:val="0"/>
          <w:numId w:val="10"/>
        </w:numPr>
        <w:suppressAutoHyphens/>
        <w:spacing w:after="120"/>
        <w:jc w:val="both"/>
        <w:rPr>
          <w:rFonts w:ascii="Calibri" w:eastAsia="DejaVu Sans Condensed" w:hAnsi="Calibri"/>
          <w:lang w:val="en-GB"/>
        </w:rPr>
      </w:pPr>
      <w:r>
        <w:rPr>
          <w:rFonts w:ascii="Calibri" w:eastAsia="DejaVu Sans Condensed" w:hAnsi="Calibri"/>
          <w:lang w:val="en-GB"/>
        </w:rPr>
        <w:t>Scatter plot</w:t>
      </w:r>
    </w:p>
    <w:p w14:paraId="6EB3A882" w14:textId="2CF5E4F5" w:rsidR="00C1235A" w:rsidRPr="00C1235A" w:rsidRDefault="00C1235A" w:rsidP="00C1235A">
      <w:pPr>
        <w:pStyle w:val="PargrafodaLista"/>
        <w:widowControl w:val="0"/>
        <w:suppressAutoHyphens/>
        <w:spacing w:after="120"/>
        <w:jc w:val="both"/>
        <w:rPr>
          <w:rFonts w:ascii="Calibri" w:eastAsia="DejaVu Sans Condensed" w:hAnsi="Calibri"/>
          <w:lang w:val="en-GB"/>
        </w:rPr>
      </w:pPr>
      <w:r>
        <w:rPr>
          <w:rFonts w:ascii="Calibri" w:eastAsia="DejaVu Sans Condensed" w:hAnsi="Calibri"/>
          <w:lang w:val="en-GB"/>
        </w:rPr>
        <w:t xml:space="preserve">We’ll have 1 scatter plot per each variable of health being analysed. This means we have 7 different scatter plots </w:t>
      </w:r>
      <w:r w:rsidR="008A1B0D">
        <w:rPr>
          <w:rFonts w:ascii="Calibri" w:eastAsia="DejaVu Sans Condensed" w:hAnsi="Calibri"/>
          <w:lang w:val="en-GB"/>
        </w:rPr>
        <w:t>piled</w:t>
      </w:r>
      <w:r>
        <w:rPr>
          <w:rFonts w:ascii="Calibri" w:eastAsia="DejaVu Sans Condensed" w:hAnsi="Calibri"/>
          <w:lang w:val="en-GB"/>
        </w:rPr>
        <w:t xml:space="preserve"> on top of each other. On the x axis we have the health factor and on the y axis we have the habit</w:t>
      </w:r>
      <w:r w:rsidR="003B5488">
        <w:rPr>
          <w:rFonts w:ascii="Calibri" w:eastAsia="DejaVu Sans Condensed" w:hAnsi="Calibri"/>
          <w:lang w:val="en-GB"/>
        </w:rPr>
        <w:t xml:space="preserve"> selected on the slicer described above. The point of the country selected on the choropleth map will glow so the user can identify the country selected and compare it to the rest of the countries.</w:t>
      </w:r>
      <w:r w:rsidR="006323E5">
        <w:rPr>
          <w:rFonts w:ascii="Calibri" w:eastAsia="DejaVu Sans Condensed" w:hAnsi="Calibri"/>
          <w:lang w:val="en-GB"/>
        </w:rPr>
        <w:t xml:space="preserve"> You can also click or hover over a dot to see what country it is.</w:t>
      </w:r>
    </w:p>
    <w:p w14:paraId="19499393" w14:textId="7B5220D8" w:rsidR="002E7339" w:rsidRDefault="002E7339" w:rsidP="002E7339">
      <w:pPr>
        <w:pStyle w:val="PargrafodaLista"/>
        <w:widowControl w:val="0"/>
        <w:numPr>
          <w:ilvl w:val="0"/>
          <w:numId w:val="10"/>
        </w:numPr>
        <w:suppressAutoHyphens/>
        <w:spacing w:after="120"/>
        <w:jc w:val="both"/>
        <w:rPr>
          <w:rFonts w:ascii="Calibri" w:eastAsia="DejaVu Sans Condensed" w:hAnsi="Calibri"/>
          <w:lang w:val="en-GB"/>
        </w:rPr>
      </w:pPr>
      <w:r>
        <w:rPr>
          <w:rFonts w:ascii="Calibri" w:eastAsia="DejaVu Sans Condensed" w:hAnsi="Calibri"/>
          <w:lang w:val="en-GB"/>
        </w:rPr>
        <w:t>Star plot</w:t>
      </w:r>
    </w:p>
    <w:p w14:paraId="18C2FFA6" w14:textId="6F86EA60" w:rsidR="00C1235A" w:rsidRDefault="003B5488" w:rsidP="00C1235A">
      <w:pPr>
        <w:pStyle w:val="PargrafodaLista"/>
        <w:widowControl w:val="0"/>
        <w:suppressAutoHyphens/>
        <w:spacing w:after="120"/>
        <w:jc w:val="both"/>
        <w:rPr>
          <w:rFonts w:ascii="Calibri" w:eastAsia="DejaVu Sans Condensed" w:hAnsi="Calibri"/>
          <w:lang w:val="en-GB"/>
        </w:rPr>
      </w:pPr>
      <w:r>
        <w:rPr>
          <w:rFonts w:ascii="Calibri" w:eastAsia="DejaVu Sans Condensed" w:hAnsi="Calibri"/>
          <w:lang w:val="en-GB"/>
        </w:rPr>
        <w:t xml:space="preserve">In this plot we’ll have the correlation coefficient of each health variable with the variable selected on the slicer. </w:t>
      </w:r>
    </w:p>
    <w:p w14:paraId="777976D7" w14:textId="1C096C35" w:rsidR="002E7339" w:rsidRDefault="002E7339" w:rsidP="002E7339">
      <w:pPr>
        <w:pStyle w:val="PargrafodaLista"/>
        <w:widowControl w:val="0"/>
        <w:numPr>
          <w:ilvl w:val="0"/>
          <w:numId w:val="10"/>
        </w:numPr>
        <w:suppressAutoHyphens/>
        <w:spacing w:after="120"/>
        <w:jc w:val="both"/>
        <w:rPr>
          <w:rFonts w:ascii="Calibri" w:eastAsia="DejaVu Sans Condensed" w:hAnsi="Calibri"/>
          <w:lang w:val="en-GB"/>
        </w:rPr>
      </w:pPr>
      <w:r>
        <w:rPr>
          <w:rFonts w:ascii="Calibri" w:eastAsia="DejaVu Sans Condensed" w:hAnsi="Calibri"/>
          <w:lang w:val="en-GB"/>
        </w:rPr>
        <w:t>Violin plot</w:t>
      </w:r>
    </w:p>
    <w:p w14:paraId="41EEFB99" w14:textId="6652DECB" w:rsidR="00F4396E" w:rsidRPr="00F4396E" w:rsidRDefault="003B5488" w:rsidP="00F4396E">
      <w:pPr>
        <w:pStyle w:val="PargrafodaLista"/>
        <w:widowControl w:val="0"/>
        <w:suppressAutoHyphens/>
        <w:spacing w:after="120"/>
        <w:jc w:val="both"/>
        <w:rPr>
          <w:rFonts w:ascii="Calibri" w:eastAsia="DejaVu Sans Condensed" w:hAnsi="Calibri"/>
          <w:lang w:val="en-GB"/>
        </w:rPr>
      </w:pPr>
      <w:r>
        <w:rPr>
          <w:rFonts w:ascii="Calibri" w:eastAsia="DejaVu Sans Condensed" w:hAnsi="Calibri"/>
          <w:lang w:val="en-GB"/>
        </w:rPr>
        <w:t xml:space="preserve">Here once again we’ll have a violin plot per each health variable, which means we’ll have seven different violin plots. Each violin plot will show the distribution of countries in relation with one of the health variables. </w:t>
      </w:r>
    </w:p>
    <w:p w14:paraId="6D5B3B00" w14:textId="0769C23E" w:rsidR="00F4396E" w:rsidRPr="00F4396E" w:rsidRDefault="00F4396E" w:rsidP="00F4396E">
      <w:pPr>
        <w:pStyle w:val="PargrafodaLista"/>
        <w:widowControl w:val="0"/>
        <w:numPr>
          <w:ilvl w:val="0"/>
          <w:numId w:val="10"/>
        </w:numPr>
        <w:suppressAutoHyphens/>
        <w:spacing w:after="120"/>
        <w:jc w:val="both"/>
        <w:rPr>
          <w:rFonts w:ascii="Calibri" w:eastAsia="DejaVu Sans Condensed" w:hAnsi="Calibri"/>
          <w:lang w:val="en-GB"/>
        </w:rPr>
      </w:pPr>
      <w:r w:rsidRPr="00F4396E">
        <w:rPr>
          <w:rFonts w:ascii="Calibri" w:eastAsia="DejaVu Sans Condensed" w:hAnsi="Calibri" w:cs="DejaVu Sans Condensed"/>
          <w:lang w:val="en-GB"/>
        </w:rPr>
        <w:t>Health influencer slider</w:t>
      </w:r>
    </w:p>
    <w:p w14:paraId="14D65F7E" w14:textId="2FDC96F8" w:rsidR="00F4396E" w:rsidRPr="00C64CEB" w:rsidRDefault="00F4396E" w:rsidP="00F4396E">
      <w:pPr>
        <w:pStyle w:val="PargrafodaLista"/>
        <w:keepNext/>
        <w:widowControl w:val="0"/>
        <w:suppressAutoHyphens/>
        <w:spacing w:before="240" w:after="120"/>
        <w:outlineLvl w:val="3"/>
        <w:rPr>
          <w:rFonts w:ascii="Calibri" w:eastAsia="DejaVu Sans Condensed" w:hAnsi="Calibri" w:cs="DejaVu Sans Condensed"/>
        </w:rPr>
      </w:pPr>
      <w:r>
        <w:rPr>
          <w:rFonts w:ascii="Calibri" w:eastAsia="DejaVu Sans Condensed" w:hAnsi="Calibri" w:cs="DejaVu Sans Condensed"/>
        </w:rPr>
        <w:t>You can use this to select the health influencer you want to analyze with more care.</w:t>
      </w:r>
    </w:p>
    <w:p w14:paraId="7F1A1506" w14:textId="73D6241A" w:rsidR="00F4396E" w:rsidRDefault="00F4396E" w:rsidP="00F4396E">
      <w:pPr>
        <w:pStyle w:val="PargrafodaLista"/>
        <w:keepNext/>
        <w:widowControl w:val="0"/>
        <w:numPr>
          <w:ilvl w:val="0"/>
          <w:numId w:val="10"/>
        </w:numPr>
        <w:suppressAutoHyphens/>
        <w:spacing w:before="240" w:after="120"/>
        <w:outlineLvl w:val="3"/>
        <w:rPr>
          <w:rFonts w:ascii="Calibri" w:eastAsia="DejaVu Sans Condensed" w:hAnsi="Calibri" w:cs="DejaVu Sans Condensed"/>
          <w:lang w:val="en-GB"/>
        </w:rPr>
      </w:pPr>
      <w:r>
        <w:rPr>
          <w:rFonts w:ascii="Calibri" w:eastAsia="DejaVu Sans Condensed" w:hAnsi="Calibri" w:cs="DejaVu Sans Condensed"/>
          <w:lang w:val="en-GB"/>
        </w:rPr>
        <w:t>Health influencer label</w:t>
      </w:r>
    </w:p>
    <w:p w14:paraId="26A5867C" w14:textId="72F9D081" w:rsidR="00F4396E" w:rsidRPr="00C64CEB" w:rsidRDefault="00F4396E" w:rsidP="00F4396E">
      <w:pPr>
        <w:pStyle w:val="PargrafodaLista"/>
        <w:keepNext/>
        <w:widowControl w:val="0"/>
        <w:suppressAutoHyphens/>
        <w:spacing w:before="240" w:after="120"/>
        <w:outlineLvl w:val="3"/>
        <w:rPr>
          <w:rFonts w:ascii="Calibri" w:eastAsia="DejaVu Sans Condensed" w:hAnsi="Calibri" w:cs="DejaVu Sans Condensed"/>
        </w:rPr>
      </w:pPr>
      <w:r>
        <w:rPr>
          <w:rFonts w:ascii="Calibri" w:eastAsia="DejaVu Sans Condensed" w:hAnsi="Calibri" w:cs="DejaVu Sans Condensed"/>
        </w:rPr>
        <w:t>This serves as a label for the icons close to the plots, so the user can understand which data is in the plots</w:t>
      </w:r>
    </w:p>
    <w:p w14:paraId="37250DE7" w14:textId="77777777" w:rsidR="00F4396E" w:rsidRDefault="00F4396E" w:rsidP="00F4396E">
      <w:pPr>
        <w:pStyle w:val="PargrafodaLista"/>
        <w:keepNext/>
        <w:widowControl w:val="0"/>
        <w:numPr>
          <w:ilvl w:val="0"/>
          <w:numId w:val="10"/>
        </w:numPr>
        <w:suppressAutoHyphens/>
        <w:spacing w:before="240" w:after="120"/>
        <w:outlineLvl w:val="3"/>
        <w:rPr>
          <w:rFonts w:ascii="Calibri" w:eastAsia="DejaVu Sans Condensed" w:hAnsi="Calibri" w:cs="DejaVu Sans Condensed"/>
          <w:lang w:val="en-GB"/>
        </w:rPr>
      </w:pPr>
      <w:r>
        <w:rPr>
          <w:rFonts w:ascii="Calibri" w:eastAsia="DejaVu Sans Condensed" w:hAnsi="Calibri" w:cs="DejaVu Sans Condensed"/>
          <w:lang w:val="en-GB"/>
        </w:rPr>
        <w:t>Years slider</w:t>
      </w:r>
    </w:p>
    <w:p w14:paraId="190B9B8D" w14:textId="67B73B8B" w:rsidR="00F4396E" w:rsidRPr="00F4396E" w:rsidRDefault="00F4396E" w:rsidP="00F4396E">
      <w:pPr>
        <w:pStyle w:val="PargrafodaLista"/>
        <w:keepNext/>
        <w:widowControl w:val="0"/>
        <w:suppressAutoHyphens/>
        <w:spacing w:before="240" w:after="120"/>
        <w:outlineLvl w:val="3"/>
        <w:rPr>
          <w:rFonts w:ascii="Calibri" w:eastAsia="DejaVu Sans Condensed" w:hAnsi="Calibri" w:cs="DejaVu Sans Condensed"/>
          <w:lang w:val="en-GB"/>
        </w:rPr>
      </w:pPr>
      <w:r>
        <w:rPr>
          <w:rFonts w:ascii="Calibri" w:eastAsia="DejaVu Sans Condensed" w:hAnsi="Calibri" w:cs="DejaVu Sans Condensed"/>
        </w:rPr>
        <w:t>This allows the user to select the year he wants to analyze.</w:t>
      </w:r>
    </w:p>
    <w:p w14:paraId="2594BFDF" w14:textId="5D7D195D" w:rsidR="00BA2C6B" w:rsidRPr="003B5488" w:rsidRDefault="00572797" w:rsidP="00BA2C6B">
      <w:pPr>
        <w:keepNext/>
        <w:widowControl w:val="0"/>
        <w:suppressAutoHyphens/>
        <w:spacing w:before="240" w:after="120"/>
        <w:outlineLvl w:val="3"/>
        <w:rPr>
          <w:rFonts w:ascii="Calibri" w:eastAsia="DejaVu Sans Condensed" w:hAnsi="Calibri" w:cs="DejaVu Sans Condensed"/>
          <w:b/>
          <w:bCs/>
          <w:lang w:val="pt-PT"/>
        </w:rPr>
      </w:pPr>
      <w:r w:rsidRPr="003B5488">
        <w:rPr>
          <w:rFonts w:ascii="Calibri" w:eastAsia="DejaVu Sans Condensed" w:hAnsi="Calibri" w:cs="DejaVu Sans Condensed"/>
          <w:b/>
          <w:bCs/>
          <w:lang w:val="pt-PT"/>
        </w:rPr>
        <w:t>2</w:t>
      </w:r>
      <w:r w:rsidR="00C4186B" w:rsidRPr="003B5488">
        <w:rPr>
          <w:rFonts w:ascii="Calibri" w:eastAsia="DejaVu Sans Condensed" w:hAnsi="Calibri" w:cs="DejaVu Sans Condensed"/>
          <w:b/>
          <w:bCs/>
          <w:lang w:val="pt-PT"/>
        </w:rPr>
        <w:t xml:space="preserve">. </w:t>
      </w:r>
      <w:r w:rsidR="009D7C87" w:rsidRPr="003B5488">
        <w:rPr>
          <w:rFonts w:ascii="Calibri" w:eastAsia="DejaVu Sans Condensed" w:hAnsi="Calibri" w:cs="DejaVu Sans Condensed"/>
          <w:b/>
          <w:bCs/>
          <w:lang w:val="pt-PT"/>
        </w:rPr>
        <w:t>Visual Encoding</w:t>
      </w:r>
    </w:p>
    <w:p w14:paraId="7ECA2C90" w14:textId="26F9DBA3" w:rsidR="000730BF" w:rsidRPr="002E0AF6" w:rsidRDefault="000730BF" w:rsidP="000730BF">
      <w:pPr>
        <w:pStyle w:val="PargrafodaLista"/>
        <w:widowControl w:val="0"/>
        <w:numPr>
          <w:ilvl w:val="0"/>
          <w:numId w:val="12"/>
        </w:numPr>
        <w:suppressAutoHyphens/>
        <w:spacing w:after="120"/>
        <w:jc w:val="both"/>
        <w:rPr>
          <w:rFonts w:ascii="Calibri" w:eastAsia="DejaVu Sans Condensed" w:hAnsi="Calibri"/>
          <w:b/>
          <w:lang w:val="en-GB"/>
        </w:rPr>
      </w:pPr>
      <w:r w:rsidRPr="002E0AF6">
        <w:rPr>
          <w:rFonts w:ascii="Calibri" w:eastAsia="DejaVu Sans Condensed" w:hAnsi="Calibri"/>
          <w:b/>
          <w:lang w:val="en-GB"/>
        </w:rPr>
        <w:t>Choropleth map</w:t>
      </w:r>
    </w:p>
    <w:p w14:paraId="14484A44" w14:textId="77777777" w:rsidR="002E0AF6" w:rsidRPr="002E0AF6" w:rsidRDefault="002E0AF6" w:rsidP="002E0AF6">
      <w:pPr>
        <w:pStyle w:val="PargrafodaLista"/>
        <w:widowControl w:val="0"/>
        <w:suppressAutoHyphens/>
        <w:spacing w:after="120"/>
        <w:jc w:val="both"/>
        <w:rPr>
          <w:rFonts w:ascii="Calibri" w:eastAsia="DejaVu Sans Condensed" w:hAnsi="Calibri"/>
        </w:rPr>
      </w:pPr>
      <w:r w:rsidRPr="002E0AF6">
        <w:rPr>
          <w:rFonts w:ascii="Calibri" w:eastAsia="DejaVu Sans Condensed" w:hAnsi="Calibri"/>
        </w:rPr>
        <w:t>Map -&gt; Colour: filling each country with the colour of the selected variable.</w:t>
      </w:r>
    </w:p>
    <w:p w14:paraId="3455C1D6" w14:textId="77777777" w:rsidR="002E0AF6" w:rsidRPr="002E0AF6" w:rsidRDefault="002E0AF6" w:rsidP="002E0AF6">
      <w:pPr>
        <w:pStyle w:val="PargrafodaLista"/>
        <w:widowControl w:val="0"/>
        <w:suppressAutoHyphens/>
        <w:spacing w:after="120"/>
        <w:jc w:val="both"/>
        <w:rPr>
          <w:rFonts w:ascii="Calibri" w:eastAsia="DejaVu Sans Condensed" w:hAnsi="Calibri"/>
        </w:rPr>
      </w:pPr>
      <w:r w:rsidRPr="002E0AF6">
        <w:rPr>
          <w:rFonts w:ascii="Calibri" w:eastAsia="DejaVu Sans Condensed" w:hAnsi="Calibri"/>
        </w:rPr>
        <w:lastRenderedPageBreak/>
        <w:t>Channel -&gt; colour -&gt; hue: a higher value for the hue represents a higher value of the selected variable.</w:t>
      </w:r>
    </w:p>
    <w:p w14:paraId="5A6BC14C" w14:textId="58F9EBE2" w:rsidR="00452925" w:rsidRPr="00F4396E" w:rsidRDefault="002E0AF6" w:rsidP="002E0AF6">
      <w:pPr>
        <w:pStyle w:val="PargrafodaLista"/>
        <w:widowControl w:val="0"/>
        <w:suppressAutoHyphens/>
        <w:spacing w:after="120"/>
        <w:jc w:val="both"/>
        <w:rPr>
          <w:rFonts w:ascii="Calibri" w:eastAsia="DejaVu Sans Condensed" w:hAnsi="Calibri"/>
        </w:rPr>
      </w:pPr>
      <w:r w:rsidRPr="002E0AF6">
        <w:rPr>
          <w:rFonts w:ascii="Calibri" w:eastAsia="DejaVu Sans Condensed" w:hAnsi="Calibri"/>
        </w:rPr>
        <w:t>Channel -&gt; colour -&gt; lightness: if a point from a country is selected on a scatter plot, the lightness goes up on the map.</w:t>
      </w:r>
    </w:p>
    <w:p w14:paraId="2F654F23" w14:textId="77BCC6DD" w:rsidR="000730BF" w:rsidRPr="002E0AF6" w:rsidRDefault="000730BF" w:rsidP="000730BF">
      <w:pPr>
        <w:pStyle w:val="PargrafodaLista"/>
        <w:widowControl w:val="0"/>
        <w:numPr>
          <w:ilvl w:val="0"/>
          <w:numId w:val="12"/>
        </w:numPr>
        <w:suppressAutoHyphens/>
        <w:spacing w:after="120"/>
        <w:jc w:val="both"/>
        <w:rPr>
          <w:rFonts w:ascii="Calibri" w:eastAsia="DejaVu Sans Condensed" w:hAnsi="Calibri"/>
          <w:b/>
          <w:lang w:val="en-GB"/>
        </w:rPr>
      </w:pPr>
      <w:r w:rsidRPr="002E0AF6">
        <w:rPr>
          <w:rFonts w:ascii="Calibri" w:eastAsia="DejaVu Sans Condensed" w:hAnsi="Calibri"/>
          <w:b/>
          <w:lang w:val="en-GB"/>
        </w:rPr>
        <w:t>Scatter plot</w:t>
      </w:r>
    </w:p>
    <w:p w14:paraId="2A7A13BA" w14:textId="77777777" w:rsidR="002E0AF6" w:rsidRPr="002E0AF6" w:rsidRDefault="002E0AF6" w:rsidP="002E0AF6">
      <w:pPr>
        <w:pStyle w:val="PargrafodaLista"/>
        <w:widowControl w:val="0"/>
        <w:suppressAutoHyphens/>
        <w:spacing w:after="120"/>
        <w:jc w:val="both"/>
        <w:rPr>
          <w:rFonts w:ascii="Calibri" w:eastAsia="DejaVu Sans Condensed" w:hAnsi="Calibri"/>
        </w:rPr>
      </w:pPr>
      <w:r w:rsidRPr="002E0AF6">
        <w:rPr>
          <w:rFonts w:ascii="Calibri" w:eastAsia="DejaVu Sans Condensed" w:hAnsi="Calibri"/>
        </w:rPr>
        <w:t xml:space="preserve">Marks -&gt; Point: represents a pair (health variable, health influencer) </w:t>
      </w:r>
    </w:p>
    <w:p w14:paraId="285385BD" w14:textId="770D4DE3" w:rsidR="002E0AF6" w:rsidRDefault="002E0AF6" w:rsidP="002E0AF6">
      <w:pPr>
        <w:pStyle w:val="PargrafodaLista"/>
        <w:widowControl w:val="0"/>
        <w:suppressAutoHyphens/>
        <w:spacing w:after="120"/>
        <w:jc w:val="both"/>
        <w:rPr>
          <w:rFonts w:ascii="Calibri" w:eastAsia="DejaVu Sans Condensed" w:hAnsi="Calibri"/>
        </w:rPr>
      </w:pPr>
      <w:r w:rsidRPr="002E0AF6">
        <w:rPr>
          <w:rFonts w:ascii="Calibri" w:eastAsia="DejaVu Sans Condensed" w:hAnsi="Calibri"/>
        </w:rPr>
        <w:t>Marks -&gt; Line: represents the linear approximation of the scatterplot between the 2 variables.</w:t>
      </w:r>
    </w:p>
    <w:p w14:paraId="749E70EC" w14:textId="77777777" w:rsidR="002E0AF6" w:rsidRPr="002E0AF6" w:rsidRDefault="002E0AF6" w:rsidP="002E0AF6">
      <w:pPr>
        <w:pStyle w:val="PargrafodaLista"/>
        <w:widowControl w:val="0"/>
        <w:suppressAutoHyphens/>
        <w:spacing w:after="120"/>
        <w:jc w:val="both"/>
        <w:rPr>
          <w:rFonts w:ascii="Calibri" w:eastAsia="DejaVu Sans Condensed" w:hAnsi="Calibri"/>
        </w:rPr>
      </w:pPr>
      <w:r w:rsidRPr="002E0AF6">
        <w:rPr>
          <w:rFonts w:ascii="Calibri" w:eastAsia="DejaVu Sans Condensed" w:hAnsi="Calibri"/>
        </w:rPr>
        <w:t xml:space="preserve">Channel -&gt; position: represents the position of the point in a Cartesian axis. </w:t>
      </w:r>
    </w:p>
    <w:p w14:paraId="5471E8E9" w14:textId="063D4189" w:rsidR="002E0AF6" w:rsidRPr="002E0AF6" w:rsidRDefault="002E0AF6" w:rsidP="002E0AF6">
      <w:pPr>
        <w:pStyle w:val="PargrafodaLista"/>
        <w:widowControl w:val="0"/>
        <w:suppressAutoHyphens/>
        <w:spacing w:after="120"/>
        <w:jc w:val="both"/>
        <w:rPr>
          <w:rFonts w:ascii="Calibri" w:eastAsia="DejaVu Sans Condensed" w:hAnsi="Calibri"/>
        </w:rPr>
      </w:pPr>
      <w:r w:rsidRPr="002E0AF6">
        <w:rPr>
          <w:rFonts w:ascii="Calibri" w:eastAsia="DejaVu Sans Condensed" w:hAnsi="Calibri"/>
        </w:rPr>
        <w:t>Pictograph -&gt; Represents the respective health variable being correlated with health influencer</w:t>
      </w:r>
    </w:p>
    <w:p w14:paraId="5D31CBED" w14:textId="13852C9D" w:rsidR="000730BF" w:rsidRPr="002E0AF6" w:rsidRDefault="000730BF" w:rsidP="002E0AF6">
      <w:pPr>
        <w:pStyle w:val="PargrafodaLista"/>
        <w:widowControl w:val="0"/>
        <w:numPr>
          <w:ilvl w:val="0"/>
          <w:numId w:val="12"/>
        </w:numPr>
        <w:suppressAutoHyphens/>
        <w:spacing w:after="120"/>
        <w:jc w:val="both"/>
        <w:rPr>
          <w:rFonts w:ascii="Calibri" w:eastAsia="DejaVu Sans Condensed" w:hAnsi="Calibri"/>
          <w:b/>
          <w:lang w:val="en-GB"/>
        </w:rPr>
      </w:pPr>
      <w:r w:rsidRPr="002E0AF6">
        <w:rPr>
          <w:rFonts w:ascii="Calibri" w:eastAsia="DejaVu Sans Condensed" w:hAnsi="Calibri"/>
          <w:b/>
          <w:lang w:val="en-GB"/>
        </w:rPr>
        <w:t>Star plot</w:t>
      </w:r>
    </w:p>
    <w:p w14:paraId="491D03B0" w14:textId="77777777" w:rsidR="00921D11" w:rsidRPr="00921D11" w:rsidRDefault="00921D11" w:rsidP="00921D11">
      <w:pPr>
        <w:pStyle w:val="PargrafodaLista"/>
        <w:widowControl w:val="0"/>
        <w:suppressAutoHyphens/>
        <w:spacing w:after="120"/>
        <w:jc w:val="both"/>
        <w:rPr>
          <w:rFonts w:ascii="Calibri" w:eastAsia="DejaVu Sans Condensed" w:hAnsi="Calibri"/>
        </w:rPr>
      </w:pPr>
      <w:r w:rsidRPr="00921D11">
        <w:rPr>
          <w:rFonts w:ascii="Calibri" w:eastAsia="DejaVu Sans Condensed" w:hAnsi="Calibri"/>
        </w:rPr>
        <w:t>Marks -&gt; Point: represents the correlation coefficient normalized between 0 and 1.</w:t>
      </w:r>
    </w:p>
    <w:p w14:paraId="792359C4" w14:textId="3268CB51" w:rsidR="00921D11" w:rsidRPr="00921D11" w:rsidRDefault="00921D11" w:rsidP="00921D11">
      <w:pPr>
        <w:pStyle w:val="PargrafodaLista"/>
        <w:widowControl w:val="0"/>
        <w:suppressAutoHyphens/>
        <w:spacing w:after="120"/>
        <w:jc w:val="both"/>
        <w:rPr>
          <w:rFonts w:ascii="Calibri" w:eastAsia="DejaVu Sans Condensed" w:hAnsi="Calibri"/>
        </w:rPr>
      </w:pPr>
      <w:r w:rsidRPr="00921D11">
        <w:rPr>
          <w:rFonts w:ascii="Calibri" w:eastAsia="DejaVu Sans Condensed" w:hAnsi="Calibri"/>
        </w:rPr>
        <w:t xml:space="preserve">Channel -&gt; colour -&gt; hue: The colour of the area between the points in the start chart represents the variable being analyzed. </w:t>
      </w:r>
      <w:r w:rsidRPr="00921D11">
        <w:rPr>
          <w:rFonts w:ascii="Calibri" w:eastAsia="DejaVu Sans Condensed" w:hAnsi="Calibri"/>
        </w:rPr>
        <w:tab/>
        <w:t xml:space="preserve"> </w:t>
      </w:r>
    </w:p>
    <w:p w14:paraId="5C37A472" w14:textId="794CB1C6" w:rsidR="00921D11" w:rsidRPr="00921D11" w:rsidRDefault="00921D11" w:rsidP="00921D11">
      <w:pPr>
        <w:pStyle w:val="PargrafodaLista"/>
        <w:widowControl w:val="0"/>
        <w:suppressAutoHyphens/>
        <w:spacing w:after="120"/>
        <w:jc w:val="both"/>
        <w:rPr>
          <w:rFonts w:ascii="Calibri" w:eastAsia="DejaVu Sans Condensed" w:hAnsi="Calibri"/>
        </w:rPr>
      </w:pPr>
      <w:r w:rsidRPr="00921D11">
        <w:rPr>
          <w:rFonts w:ascii="Calibri" w:eastAsia="DejaVu Sans Condensed" w:hAnsi="Calibri"/>
        </w:rPr>
        <w:t>Pictograph -&gt; Represents the respective health variable being correlated with health influencer</w:t>
      </w:r>
    </w:p>
    <w:p w14:paraId="5DAC8726" w14:textId="364CA9B9" w:rsidR="00921D11" w:rsidRPr="00921D11" w:rsidRDefault="00921D11" w:rsidP="00921D11">
      <w:pPr>
        <w:pStyle w:val="PargrafodaLista"/>
        <w:widowControl w:val="0"/>
        <w:suppressAutoHyphens/>
        <w:spacing w:after="120"/>
        <w:jc w:val="both"/>
        <w:rPr>
          <w:rFonts w:ascii="Calibri" w:eastAsia="DejaVu Sans Condensed" w:hAnsi="Calibri"/>
        </w:rPr>
      </w:pPr>
      <w:r w:rsidRPr="00921D11">
        <w:rPr>
          <w:rFonts w:ascii="Calibri" w:eastAsia="DejaVu Sans Condensed" w:hAnsi="Calibri"/>
        </w:rPr>
        <w:t>Channel -&gt; Colour: coulor represents the selected variable.</w:t>
      </w:r>
    </w:p>
    <w:p w14:paraId="7E0A02F9" w14:textId="5C40264B" w:rsidR="000730BF" w:rsidRPr="002E0AF6" w:rsidRDefault="000730BF" w:rsidP="000730BF">
      <w:pPr>
        <w:pStyle w:val="PargrafodaLista"/>
        <w:widowControl w:val="0"/>
        <w:numPr>
          <w:ilvl w:val="0"/>
          <w:numId w:val="12"/>
        </w:numPr>
        <w:suppressAutoHyphens/>
        <w:spacing w:after="120"/>
        <w:jc w:val="both"/>
        <w:rPr>
          <w:rFonts w:ascii="Calibri" w:eastAsia="DejaVu Sans Condensed" w:hAnsi="Calibri"/>
          <w:b/>
          <w:lang w:val="en-GB"/>
        </w:rPr>
      </w:pPr>
      <w:r w:rsidRPr="002E0AF6">
        <w:rPr>
          <w:rFonts w:ascii="Calibri" w:eastAsia="DejaVu Sans Condensed" w:hAnsi="Calibri"/>
          <w:b/>
          <w:lang w:val="en-GB"/>
        </w:rPr>
        <w:t>Violin plot</w:t>
      </w:r>
    </w:p>
    <w:p w14:paraId="0AB004FB" w14:textId="77777777" w:rsidR="00921D11" w:rsidRPr="00921D11" w:rsidRDefault="00921D11" w:rsidP="00921D11">
      <w:pPr>
        <w:pStyle w:val="PargrafodaLista"/>
        <w:keepNext/>
        <w:widowControl w:val="0"/>
        <w:suppressAutoHyphens/>
        <w:spacing w:before="240" w:after="120"/>
        <w:outlineLvl w:val="3"/>
        <w:rPr>
          <w:rFonts w:ascii="Calibri" w:eastAsia="DejaVu Sans Condensed" w:hAnsi="Calibri" w:cs="DejaVu Sans Condensed"/>
          <w:lang w:val="en-GB"/>
        </w:rPr>
      </w:pPr>
      <w:r w:rsidRPr="00921D11">
        <w:rPr>
          <w:rFonts w:ascii="Calibri" w:eastAsia="DejaVu Sans Condensed" w:hAnsi="Calibri" w:cs="DejaVu Sans Condensed"/>
          <w:lang w:val="en-GB"/>
        </w:rPr>
        <w:t>Pictograph -&gt; Represents the respective health variable</w:t>
      </w:r>
    </w:p>
    <w:p w14:paraId="1DBBB693" w14:textId="009848B9" w:rsidR="00921D11" w:rsidRPr="00921D11" w:rsidRDefault="00921D11" w:rsidP="00921D11">
      <w:pPr>
        <w:pStyle w:val="PargrafodaLista"/>
        <w:keepNext/>
        <w:widowControl w:val="0"/>
        <w:suppressAutoHyphens/>
        <w:spacing w:before="240" w:after="120"/>
        <w:outlineLvl w:val="3"/>
        <w:rPr>
          <w:rFonts w:ascii="Calibri" w:eastAsia="DejaVu Sans Condensed" w:hAnsi="Calibri" w:cs="DejaVu Sans Condensed"/>
          <w:lang w:val="en-GB"/>
        </w:rPr>
      </w:pPr>
      <w:r w:rsidRPr="00921D11">
        <w:rPr>
          <w:rFonts w:ascii="Calibri" w:eastAsia="DejaVu Sans Condensed" w:hAnsi="Calibri" w:cs="DejaVu Sans Condensed"/>
          <w:lang w:val="en-GB"/>
        </w:rPr>
        <w:t>Curve -&gt; Represents the distribution  of each of the health variables and the selected health influencer</w:t>
      </w:r>
    </w:p>
    <w:p w14:paraId="4557F161" w14:textId="6D2A89D1" w:rsidR="00921D11" w:rsidRPr="00921D11" w:rsidRDefault="00921D11" w:rsidP="00921D11">
      <w:pPr>
        <w:pStyle w:val="PargrafodaLista"/>
        <w:keepNext/>
        <w:widowControl w:val="0"/>
        <w:suppressAutoHyphens/>
        <w:spacing w:before="240" w:after="120"/>
        <w:outlineLvl w:val="3"/>
        <w:rPr>
          <w:rFonts w:ascii="Calibri" w:eastAsia="DejaVu Sans Condensed" w:hAnsi="Calibri" w:cs="DejaVu Sans Condensed"/>
          <w:lang w:val="en-GB"/>
        </w:rPr>
      </w:pPr>
      <w:r w:rsidRPr="00921D11">
        <w:rPr>
          <w:rFonts w:ascii="Calibri" w:eastAsia="DejaVu Sans Condensed" w:hAnsi="Calibri" w:cs="DejaVu Sans Condensed"/>
          <w:lang w:val="en-GB"/>
        </w:rPr>
        <w:t>Size -&gt; Is proportional to cardinality countries of the value interval</w:t>
      </w:r>
    </w:p>
    <w:p w14:paraId="4ED06A56" w14:textId="13F61900" w:rsidR="00921D11" w:rsidRPr="00921D11" w:rsidRDefault="00921D11" w:rsidP="00921D11">
      <w:pPr>
        <w:pStyle w:val="PargrafodaLista"/>
        <w:keepNext/>
        <w:widowControl w:val="0"/>
        <w:suppressAutoHyphens/>
        <w:spacing w:before="240" w:after="120"/>
        <w:outlineLvl w:val="3"/>
        <w:rPr>
          <w:rFonts w:ascii="Calibri" w:eastAsia="DejaVu Sans Condensed" w:hAnsi="Calibri" w:cs="DejaVu Sans Condensed"/>
          <w:lang w:val="en-GB"/>
        </w:rPr>
      </w:pPr>
      <w:r w:rsidRPr="00921D11">
        <w:rPr>
          <w:rFonts w:ascii="Calibri" w:eastAsia="DejaVu Sans Condensed" w:hAnsi="Calibri" w:cs="DejaVu Sans Condensed"/>
          <w:lang w:val="en-GB"/>
        </w:rPr>
        <w:t>Channel -&gt; Colour: the colour of the first violin plot represents the selected variable</w:t>
      </w:r>
    </w:p>
    <w:p w14:paraId="00902A6F" w14:textId="3617EC49" w:rsidR="00C64CEB" w:rsidRPr="002E0AF6" w:rsidRDefault="00C64CEB" w:rsidP="00C64CEB">
      <w:pPr>
        <w:pStyle w:val="PargrafodaLista"/>
        <w:keepNext/>
        <w:widowControl w:val="0"/>
        <w:numPr>
          <w:ilvl w:val="0"/>
          <w:numId w:val="12"/>
        </w:numPr>
        <w:suppressAutoHyphens/>
        <w:spacing w:before="240" w:after="120"/>
        <w:outlineLvl w:val="3"/>
        <w:rPr>
          <w:rFonts w:ascii="Calibri" w:eastAsia="DejaVu Sans Condensed" w:hAnsi="Calibri" w:cs="DejaVu Sans Condensed"/>
          <w:b/>
          <w:lang w:val="en-GB"/>
        </w:rPr>
      </w:pPr>
      <w:r w:rsidRPr="002E0AF6">
        <w:rPr>
          <w:rFonts w:ascii="Calibri" w:eastAsia="DejaVu Sans Condensed" w:hAnsi="Calibri" w:cs="DejaVu Sans Condensed"/>
          <w:b/>
          <w:lang w:val="en-GB"/>
        </w:rPr>
        <w:t>Health influencer slider</w:t>
      </w:r>
    </w:p>
    <w:p w14:paraId="10417D40" w14:textId="063B56B1" w:rsidR="00921D11" w:rsidRPr="00921D11" w:rsidRDefault="00921D11" w:rsidP="00921D11">
      <w:pPr>
        <w:pStyle w:val="PargrafodaLista"/>
        <w:keepNext/>
        <w:widowControl w:val="0"/>
        <w:suppressAutoHyphens/>
        <w:spacing w:before="240" w:after="120"/>
        <w:outlineLvl w:val="3"/>
        <w:rPr>
          <w:rFonts w:ascii="Calibri" w:eastAsia="DejaVu Sans Condensed" w:hAnsi="Calibri" w:cs="DejaVu Sans Condensed"/>
        </w:rPr>
      </w:pPr>
      <w:r w:rsidRPr="00921D11">
        <w:rPr>
          <w:rFonts w:ascii="Calibri" w:eastAsia="DejaVu Sans Condensed" w:hAnsi="Calibri" w:cs="DejaVu Sans Condensed"/>
        </w:rPr>
        <w:t>Channel -&gt; position: represents the health influencer being displayed</w:t>
      </w:r>
    </w:p>
    <w:p w14:paraId="2D78A529" w14:textId="67163E71" w:rsidR="00921D11" w:rsidRDefault="00921D11" w:rsidP="00921D11">
      <w:pPr>
        <w:pStyle w:val="PargrafodaLista"/>
        <w:keepNext/>
        <w:widowControl w:val="0"/>
        <w:suppressAutoHyphens/>
        <w:spacing w:before="240" w:after="120"/>
        <w:outlineLvl w:val="3"/>
        <w:rPr>
          <w:rFonts w:ascii="Calibri" w:eastAsia="DejaVu Sans Condensed" w:hAnsi="Calibri" w:cs="DejaVu Sans Condensed"/>
        </w:rPr>
      </w:pPr>
      <w:r w:rsidRPr="00921D11">
        <w:rPr>
          <w:rFonts w:ascii="Calibri" w:eastAsia="DejaVu Sans Condensed" w:hAnsi="Calibri" w:cs="DejaVu Sans Condensed"/>
        </w:rPr>
        <w:t>Channel -&gt; colour: represents the health influencer being displayed</w:t>
      </w:r>
    </w:p>
    <w:p w14:paraId="30223B75" w14:textId="3991E7DC" w:rsidR="00C64CEB" w:rsidRPr="002E0AF6" w:rsidRDefault="00C64CEB" w:rsidP="00921D11">
      <w:pPr>
        <w:pStyle w:val="PargrafodaLista"/>
        <w:keepNext/>
        <w:widowControl w:val="0"/>
        <w:numPr>
          <w:ilvl w:val="0"/>
          <w:numId w:val="12"/>
        </w:numPr>
        <w:suppressAutoHyphens/>
        <w:spacing w:before="240" w:after="120"/>
        <w:outlineLvl w:val="3"/>
        <w:rPr>
          <w:rFonts w:ascii="Calibri" w:eastAsia="DejaVu Sans Condensed" w:hAnsi="Calibri" w:cs="DejaVu Sans Condensed"/>
          <w:b/>
          <w:lang w:val="en-GB"/>
        </w:rPr>
      </w:pPr>
      <w:r w:rsidRPr="002E0AF6">
        <w:rPr>
          <w:rFonts w:ascii="Calibri" w:eastAsia="DejaVu Sans Condensed" w:hAnsi="Calibri" w:cs="DejaVu Sans Condensed"/>
          <w:b/>
          <w:lang w:val="en-GB"/>
        </w:rPr>
        <w:t xml:space="preserve">Health influencer </w:t>
      </w:r>
      <w:r w:rsidR="00F4396E" w:rsidRPr="002E0AF6">
        <w:rPr>
          <w:rFonts w:ascii="Calibri" w:eastAsia="DejaVu Sans Condensed" w:hAnsi="Calibri" w:cs="DejaVu Sans Condensed"/>
          <w:b/>
          <w:lang w:val="en-GB"/>
        </w:rPr>
        <w:t>label</w:t>
      </w:r>
    </w:p>
    <w:p w14:paraId="4AB91EDC" w14:textId="1D2AC568" w:rsidR="00921D11" w:rsidRPr="00921D11" w:rsidRDefault="00921D11" w:rsidP="00921D11">
      <w:pPr>
        <w:pStyle w:val="PargrafodaLista"/>
        <w:keepNext/>
        <w:widowControl w:val="0"/>
        <w:suppressAutoHyphens/>
        <w:spacing w:before="240" w:after="120"/>
        <w:outlineLvl w:val="3"/>
        <w:rPr>
          <w:rFonts w:ascii="Calibri" w:eastAsia="DejaVu Sans Condensed" w:hAnsi="Calibri" w:cs="DejaVu Sans Condensed"/>
        </w:rPr>
      </w:pPr>
      <w:r w:rsidRPr="00921D11">
        <w:rPr>
          <w:rFonts w:ascii="Calibri" w:eastAsia="DejaVu Sans Condensed" w:hAnsi="Calibri" w:cs="DejaVu Sans Condensed"/>
        </w:rPr>
        <w:t>Channel -&gt; position: represents the year being displayed</w:t>
      </w:r>
    </w:p>
    <w:p w14:paraId="33ECB295" w14:textId="77777777" w:rsidR="00921D11" w:rsidRDefault="00921D11" w:rsidP="00921D11">
      <w:pPr>
        <w:pStyle w:val="PargrafodaLista"/>
        <w:keepNext/>
        <w:widowControl w:val="0"/>
        <w:suppressAutoHyphens/>
        <w:spacing w:before="240" w:after="120"/>
        <w:outlineLvl w:val="3"/>
        <w:rPr>
          <w:rFonts w:ascii="Calibri" w:eastAsia="DejaVu Sans Condensed" w:hAnsi="Calibri" w:cs="DejaVu Sans Condensed"/>
        </w:rPr>
      </w:pPr>
      <w:r w:rsidRPr="00921D11">
        <w:rPr>
          <w:rFonts w:ascii="Calibri" w:eastAsia="DejaVu Sans Condensed" w:hAnsi="Calibri" w:cs="DejaVu Sans Condensed"/>
        </w:rPr>
        <w:t>Channel -&gt; colour: represents the relation between the coulor with each influencer (word on its right)</w:t>
      </w:r>
    </w:p>
    <w:p w14:paraId="1CFA27C7" w14:textId="574491CE" w:rsidR="00921D11" w:rsidRPr="00921D11" w:rsidRDefault="00C64CEB" w:rsidP="00921D11">
      <w:pPr>
        <w:pStyle w:val="PargrafodaLista"/>
        <w:keepNext/>
        <w:widowControl w:val="0"/>
        <w:numPr>
          <w:ilvl w:val="0"/>
          <w:numId w:val="12"/>
        </w:numPr>
        <w:suppressAutoHyphens/>
        <w:spacing w:before="240" w:after="120"/>
        <w:outlineLvl w:val="3"/>
        <w:rPr>
          <w:rFonts w:ascii="Calibri" w:eastAsia="DejaVu Sans Condensed" w:hAnsi="Calibri" w:cs="DejaVu Sans Condensed"/>
          <w:b/>
          <w:lang w:val="en-GB"/>
        </w:rPr>
      </w:pPr>
      <w:r w:rsidRPr="002E0AF6">
        <w:rPr>
          <w:rFonts w:ascii="Calibri" w:eastAsia="DejaVu Sans Condensed" w:hAnsi="Calibri" w:cs="DejaVu Sans Condensed"/>
          <w:b/>
          <w:lang w:val="en-GB"/>
        </w:rPr>
        <w:t>Years slider</w:t>
      </w:r>
      <w:r w:rsidR="00921D11">
        <w:rPr>
          <w:rFonts w:ascii="Calibri" w:eastAsia="DejaVu Sans Condensed" w:hAnsi="Calibri" w:cs="DejaVu Sans Condensed"/>
          <w:b/>
          <w:lang w:val="en-GB"/>
        </w:rPr>
        <w:br/>
      </w:r>
      <w:r w:rsidR="00921D11" w:rsidRPr="00921D11">
        <w:rPr>
          <w:rFonts w:ascii="Calibri" w:eastAsia="DejaVu Sans Condensed" w:hAnsi="Calibri" w:cs="DejaVu Sans Condensed"/>
        </w:rPr>
        <w:t>Channel -&gt; position: represents the year being displayed</w:t>
      </w:r>
      <w:r w:rsidR="00921D11" w:rsidRPr="00921D11">
        <w:rPr>
          <w:rFonts w:ascii="Calibri" w:eastAsia="DejaVu Sans Condensed" w:hAnsi="Calibri" w:cs="DejaVu Sans Condensed"/>
        </w:rPr>
        <w:br/>
      </w:r>
      <w:r w:rsidR="00921D11" w:rsidRPr="00921D11">
        <w:rPr>
          <w:rFonts w:ascii="Calibri" w:eastAsia="DejaVu Sans Condensed" w:hAnsi="Calibri" w:cs="DejaVu Sans Condensed"/>
        </w:rPr>
        <w:t>Channel -&gt; colour: represents the relation between the coulor with each influencer (word on its right)</w:t>
      </w:r>
    </w:p>
    <w:p w14:paraId="7C9A6659" w14:textId="0343FEE9" w:rsidR="00921D11" w:rsidRPr="00921D11" w:rsidRDefault="00921D11" w:rsidP="00921D11">
      <w:pPr>
        <w:pStyle w:val="PargrafodaLista"/>
        <w:keepNext/>
        <w:widowControl w:val="0"/>
        <w:numPr>
          <w:ilvl w:val="0"/>
          <w:numId w:val="12"/>
        </w:numPr>
        <w:suppressAutoHyphens/>
        <w:spacing w:before="240" w:after="120"/>
        <w:outlineLvl w:val="3"/>
        <w:rPr>
          <w:rFonts w:ascii="Calibri" w:eastAsia="DejaVu Sans Condensed" w:hAnsi="Calibri" w:cs="DejaVu Sans Condensed"/>
          <w:b/>
          <w:lang w:val="en-GB"/>
        </w:rPr>
      </w:pPr>
      <w:r w:rsidRPr="00921D11">
        <w:rPr>
          <w:rFonts w:ascii="Calibri" w:eastAsia="DejaVu Sans Condensed" w:hAnsi="Calibri" w:cs="DejaVu Sans Condensed"/>
          <w:b/>
          <w:lang w:val="en-GB"/>
        </w:rPr>
        <w:t>Health influencer legend</w:t>
      </w:r>
      <w:r>
        <w:rPr>
          <w:rFonts w:ascii="Calibri" w:eastAsia="DejaVu Sans Condensed" w:hAnsi="Calibri" w:cs="DejaVu Sans Condensed"/>
          <w:b/>
          <w:lang w:val="en-GB"/>
        </w:rPr>
        <w:br/>
      </w:r>
      <w:bookmarkStart w:id="0" w:name="_GoBack"/>
      <w:r w:rsidRPr="00921D11">
        <w:rPr>
          <w:rFonts w:ascii="Calibri" w:eastAsia="DejaVu Sans Condensed" w:hAnsi="Calibri" w:cs="DejaVu Sans Condensed"/>
          <w:lang w:val="en-GB"/>
        </w:rPr>
        <w:t>Channel -&gt; colour: represents the relation between the coulor with each influencer (word on its right)</w:t>
      </w:r>
      <w:bookmarkEnd w:id="0"/>
    </w:p>
    <w:p w14:paraId="08A5BB80" w14:textId="187D60E0" w:rsidR="00C4186B" w:rsidRPr="00EA3524" w:rsidRDefault="00572797" w:rsidP="00921D11">
      <w:pPr>
        <w:keepNext/>
        <w:widowControl w:val="0"/>
        <w:suppressAutoHyphens/>
        <w:spacing w:before="240" w:after="120"/>
        <w:outlineLvl w:val="3"/>
        <w:rPr>
          <w:rFonts w:ascii="Calibri" w:eastAsia="DejaVu Sans Condensed" w:hAnsi="Calibri" w:cs="DejaVu Sans Condensed"/>
          <w:b/>
          <w:bCs/>
          <w:lang w:val="en-GB"/>
        </w:rPr>
      </w:pPr>
      <w:r>
        <w:rPr>
          <w:rFonts w:ascii="Calibri" w:eastAsia="DejaVu Sans Condensed" w:hAnsi="Calibri" w:cs="DejaVu Sans Condensed"/>
          <w:b/>
          <w:bCs/>
          <w:lang w:val="en-GB"/>
        </w:rPr>
        <w:t>3</w:t>
      </w:r>
      <w:r w:rsidR="00C4186B">
        <w:rPr>
          <w:rFonts w:ascii="Calibri" w:eastAsia="DejaVu Sans Condensed" w:hAnsi="Calibri" w:cs="DejaVu Sans Condensed"/>
          <w:b/>
          <w:bCs/>
          <w:lang w:val="en-GB"/>
        </w:rPr>
        <w:t xml:space="preserve">. </w:t>
      </w:r>
      <w:r w:rsidR="007D0D81">
        <w:rPr>
          <w:rFonts w:ascii="Calibri" w:eastAsia="DejaVu Sans Condensed" w:hAnsi="Calibri" w:cs="DejaVu Sans Condensed"/>
          <w:b/>
          <w:bCs/>
          <w:lang w:val="en-GB"/>
        </w:rPr>
        <w:t>Answering the questions</w:t>
      </w:r>
    </w:p>
    <w:p w14:paraId="57C16D0C" w14:textId="05A54B9C" w:rsidR="001A40D7" w:rsidRDefault="001A40D7" w:rsidP="001A40D7">
      <w:pPr>
        <w:pStyle w:val="PargrafodaLista"/>
        <w:widowControl w:val="0"/>
        <w:numPr>
          <w:ilvl w:val="3"/>
          <w:numId w:val="1"/>
        </w:numPr>
        <w:suppressAutoHyphens/>
        <w:spacing w:after="0"/>
        <w:jc w:val="both"/>
        <w:rPr>
          <w:rFonts w:ascii="Calibri" w:eastAsia="DejaVu Sans Condensed" w:hAnsi="Calibri"/>
          <w:lang w:val="en-GB"/>
        </w:rPr>
      </w:pPr>
      <w:r w:rsidRPr="00D0614F">
        <w:rPr>
          <w:rFonts w:ascii="Calibri" w:eastAsia="DejaVu Sans Condensed" w:hAnsi="Calibri"/>
          <w:b/>
          <w:lang w:val="en-GB"/>
        </w:rPr>
        <w:t>Question 1</w:t>
      </w:r>
      <w:r>
        <w:rPr>
          <w:rFonts w:ascii="Calibri" w:eastAsia="DejaVu Sans Condensed" w:hAnsi="Calibri"/>
          <w:b/>
          <w:lang w:val="en-GB"/>
        </w:rPr>
        <w:t>:</w:t>
      </w:r>
      <w:r w:rsidRPr="005D0EC9">
        <w:rPr>
          <w:rFonts w:ascii="Calibri" w:eastAsia="DejaVu Sans Condensed" w:hAnsi="Calibri"/>
          <w:lang w:val="en-GB"/>
        </w:rPr>
        <w:t xml:space="preserve"> Does a better wage mean a healthier life or a </w:t>
      </w:r>
      <w:r w:rsidRPr="005D0EC9">
        <w:rPr>
          <w:rFonts w:ascii="Calibri" w:eastAsia="DejaVu Sans Condensed" w:hAnsi="Calibri"/>
          <w:lang w:val="en-CA"/>
        </w:rPr>
        <w:t>longer</w:t>
      </w:r>
      <w:r w:rsidRPr="005D0EC9">
        <w:rPr>
          <w:rFonts w:ascii="Calibri" w:eastAsia="DejaVu Sans Condensed" w:hAnsi="Calibri"/>
          <w:lang w:val="en-GB"/>
        </w:rPr>
        <w:t xml:space="preserve"> life expectancy? </w:t>
      </w:r>
    </w:p>
    <w:p w14:paraId="32813C81" w14:textId="4495717B" w:rsidR="001A40D7" w:rsidRPr="000C4FCF" w:rsidRDefault="001A40D7" w:rsidP="001A40D7">
      <w:pPr>
        <w:pStyle w:val="PargrafodaLista"/>
        <w:widowControl w:val="0"/>
        <w:numPr>
          <w:ilvl w:val="4"/>
          <w:numId w:val="1"/>
        </w:numPr>
        <w:suppressAutoHyphens/>
        <w:spacing w:after="0"/>
        <w:jc w:val="both"/>
        <w:rPr>
          <w:rFonts w:ascii="Calibri" w:eastAsia="DejaVu Sans Condensed" w:hAnsi="Calibri"/>
          <w:highlight w:val="yellow"/>
          <w:lang w:val="en-GB"/>
        </w:rPr>
      </w:pPr>
      <w:r w:rsidRPr="0092543D">
        <w:rPr>
          <w:rFonts w:ascii="Calibri" w:eastAsia="DejaVu Sans Condensed" w:hAnsi="Calibri"/>
          <w:bCs/>
          <w:lang w:val="en-GB"/>
        </w:rPr>
        <w:t xml:space="preserve">       </w:t>
      </w:r>
      <w:r>
        <w:rPr>
          <w:rFonts w:ascii="Calibri" w:eastAsia="DejaVu Sans Condensed" w:hAnsi="Calibri"/>
        </w:rPr>
        <w:t xml:space="preserve"> - </w:t>
      </w:r>
      <w:r w:rsidR="002C412C">
        <w:rPr>
          <w:rFonts w:ascii="Calibri" w:eastAsia="DejaVu Sans Condensed" w:hAnsi="Calibri"/>
          <w:lang w:val="en-GB"/>
        </w:rPr>
        <w:t>You can see this by selecting the wage mean on the slicer and looking at the scatter chart of life expectancy.</w:t>
      </w:r>
    </w:p>
    <w:p w14:paraId="52DD6EA9" w14:textId="77777777" w:rsidR="00F37FB5" w:rsidRDefault="00F37FB5" w:rsidP="00173403">
      <w:pPr>
        <w:pStyle w:val="PargrafodaLista"/>
        <w:widowControl w:val="0"/>
        <w:suppressAutoHyphens/>
        <w:spacing w:after="0"/>
        <w:ind w:left="0"/>
        <w:jc w:val="both"/>
        <w:rPr>
          <w:rFonts w:ascii="Calibri" w:eastAsia="DejaVu Sans Condensed" w:hAnsi="Calibri"/>
          <w:lang w:val="en-GB"/>
        </w:rPr>
      </w:pPr>
    </w:p>
    <w:p w14:paraId="1AC73E8B" w14:textId="6619E20D" w:rsidR="00591775" w:rsidRPr="00F37FB5" w:rsidRDefault="00F37FB5" w:rsidP="00173403">
      <w:pPr>
        <w:pStyle w:val="PargrafodaLista"/>
        <w:widowControl w:val="0"/>
        <w:suppressAutoHyphens/>
        <w:spacing w:after="0"/>
        <w:ind w:left="0"/>
        <w:jc w:val="both"/>
        <w:rPr>
          <w:rFonts w:ascii="Calibri" w:eastAsia="DejaVu Sans Condensed" w:hAnsi="Calibri"/>
          <w:lang w:val="en-GB"/>
        </w:rPr>
      </w:pPr>
      <w:r w:rsidRPr="00F37FB5">
        <w:rPr>
          <w:rFonts w:ascii="Calibri" w:eastAsia="DejaVu Sans Condensed" w:hAnsi="Calibri"/>
        </w:rPr>
        <w:lastRenderedPageBreak/>
        <w:drawing>
          <wp:inline distT="0" distB="0" distL="0" distR="0" wp14:anchorId="5D9E5DCD" wp14:editId="6FA52E40">
            <wp:extent cx="3388867" cy="1744394"/>
            <wp:effectExtent l="0" t="0" r="0" b="0"/>
            <wp:docPr id="46" name="Imagem 5">
              <a:extLst xmlns:a="http://schemas.openxmlformats.org/drawingml/2006/main">
                <a:ext uri="{FF2B5EF4-FFF2-40B4-BE49-F238E27FC236}">
                  <a16:creationId xmlns:a16="http://schemas.microsoft.com/office/drawing/2014/main" id="{9E0E137C-A7D1-4C8D-9C9E-B749F662E4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9E0E137C-A7D1-4C8D-9C9E-B749F662E4E5}"/>
                        </a:ext>
                      </a:extLst>
                    </pic:cNvPr>
                    <pic:cNvPicPr>
                      <a:picLocks noChangeAspect="1"/>
                    </pic:cNvPicPr>
                  </pic:nvPicPr>
                  <pic:blipFill>
                    <a:blip r:embed="rId7"/>
                    <a:stretch>
                      <a:fillRect/>
                    </a:stretch>
                  </pic:blipFill>
                  <pic:spPr>
                    <a:xfrm>
                      <a:off x="0" y="0"/>
                      <a:ext cx="3412173" cy="1756391"/>
                    </a:xfrm>
                    <a:prstGeom prst="rect">
                      <a:avLst/>
                    </a:prstGeom>
                  </pic:spPr>
                </pic:pic>
              </a:graphicData>
            </a:graphic>
          </wp:inline>
        </w:drawing>
      </w:r>
      <w:r w:rsidR="002E0AF6" w:rsidRPr="002E0AF6">
        <w:rPr>
          <w:rFonts w:ascii="Calibri" w:eastAsia="DejaVu Sans Condensed" w:hAnsi="Calibri"/>
        </w:rPr>
        <w:drawing>
          <wp:inline distT="0" distB="0" distL="0" distR="0" wp14:anchorId="0A020C8E" wp14:editId="631BAE37">
            <wp:extent cx="2581459" cy="1941341"/>
            <wp:effectExtent l="0" t="0" r="0" b="1905"/>
            <wp:docPr id="15" name="Imagem 14">
              <a:extLst xmlns:a="http://schemas.openxmlformats.org/drawingml/2006/main">
                <a:ext uri="{FF2B5EF4-FFF2-40B4-BE49-F238E27FC236}">
                  <a16:creationId xmlns:a16="http://schemas.microsoft.com/office/drawing/2014/main" id="{4666A0B2-2D45-4A5D-9619-2B61532066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4">
                      <a:extLst>
                        <a:ext uri="{FF2B5EF4-FFF2-40B4-BE49-F238E27FC236}">
                          <a16:creationId xmlns:a16="http://schemas.microsoft.com/office/drawing/2014/main" id="{4666A0B2-2D45-4A5D-9619-2B61532066DD}"/>
                        </a:ext>
                      </a:extLst>
                    </pic:cNvPr>
                    <pic:cNvPicPr>
                      <a:picLocks noChangeAspect="1"/>
                    </pic:cNvPicPr>
                  </pic:nvPicPr>
                  <pic:blipFill>
                    <a:blip r:embed="rId8"/>
                    <a:stretch>
                      <a:fillRect/>
                    </a:stretch>
                  </pic:blipFill>
                  <pic:spPr>
                    <a:xfrm>
                      <a:off x="0" y="0"/>
                      <a:ext cx="2594817" cy="1951387"/>
                    </a:xfrm>
                    <a:prstGeom prst="rect">
                      <a:avLst/>
                    </a:prstGeom>
                  </pic:spPr>
                </pic:pic>
              </a:graphicData>
            </a:graphic>
          </wp:inline>
        </w:drawing>
      </w:r>
    </w:p>
    <w:p w14:paraId="7F926B29" w14:textId="45607A60" w:rsidR="00F37FB5" w:rsidRPr="00F37FB5" w:rsidRDefault="00F37FB5" w:rsidP="00173403">
      <w:pPr>
        <w:pStyle w:val="PargrafodaLista"/>
        <w:widowControl w:val="0"/>
        <w:suppressAutoHyphens/>
        <w:spacing w:after="0"/>
        <w:ind w:left="0"/>
        <w:jc w:val="both"/>
        <w:rPr>
          <w:rFonts w:ascii="Calibri" w:eastAsia="DejaVu Sans Condensed" w:hAnsi="Calibri"/>
          <w:lang w:val="en-GB"/>
        </w:rPr>
      </w:pPr>
    </w:p>
    <w:p w14:paraId="22FADDDB" w14:textId="2422554B" w:rsidR="001A40D7" w:rsidRPr="0092543D" w:rsidRDefault="001A40D7" w:rsidP="001A40D7">
      <w:pPr>
        <w:pStyle w:val="PargrafodaLista"/>
        <w:widowControl w:val="0"/>
        <w:numPr>
          <w:ilvl w:val="2"/>
          <w:numId w:val="1"/>
        </w:numPr>
        <w:suppressAutoHyphens/>
        <w:spacing w:after="0"/>
        <w:jc w:val="both"/>
        <w:rPr>
          <w:rFonts w:ascii="Calibri" w:eastAsia="DejaVu Sans Condensed" w:hAnsi="Calibri"/>
          <w:lang w:val="en-GB"/>
        </w:rPr>
      </w:pPr>
      <w:r w:rsidRPr="00F37FB5">
        <w:rPr>
          <w:rFonts w:ascii="Calibri" w:eastAsia="DejaVu Sans Condensed" w:hAnsi="Calibri"/>
          <w:b/>
          <w:lang w:val="en-GB"/>
        </w:rPr>
        <w:t>Question</w:t>
      </w:r>
      <w:r w:rsidRPr="0092543D">
        <w:rPr>
          <w:rFonts w:ascii="Calibri" w:eastAsia="DejaVu Sans Condensed" w:hAnsi="Calibri"/>
          <w:b/>
          <w:lang w:val="en-GB"/>
        </w:rPr>
        <w:t xml:space="preserve"> 2: </w:t>
      </w:r>
      <w:r w:rsidRPr="0092543D">
        <w:rPr>
          <w:rFonts w:ascii="Calibri" w:eastAsia="DejaVu Sans Condensed" w:hAnsi="Calibri"/>
          <w:lang w:val="en-GB"/>
        </w:rPr>
        <w:t xml:space="preserve">What is the optimal number of hours to work that lead to a healthier life or more life expectancy? </w:t>
      </w:r>
    </w:p>
    <w:p w14:paraId="0D1DEEDB" w14:textId="49FA8266" w:rsidR="001A40D7" w:rsidRPr="0092543D" w:rsidRDefault="001A40D7" w:rsidP="001A40D7">
      <w:pPr>
        <w:pStyle w:val="PargrafodaLista"/>
        <w:widowControl w:val="0"/>
        <w:numPr>
          <w:ilvl w:val="3"/>
          <w:numId w:val="1"/>
        </w:numPr>
        <w:suppressAutoHyphens/>
        <w:jc w:val="both"/>
        <w:rPr>
          <w:rFonts w:ascii="Calibri" w:eastAsia="DejaVu Sans Condensed" w:hAnsi="Calibri"/>
          <w:lang w:val="en-CA"/>
        </w:rPr>
      </w:pPr>
      <w:r w:rsidRPr="0092543D">
        <w:rPr>
          <w:rFonts w:ascii="Calibri" w:eastAsia="DejaVu Sans Condensed" w:hAnsi="Calibri"/>
          <w:lang w:val="en-GB"/>
        </w:rPr>
        <w:t xml:space="preserve">        </w:t>
      </w:r>
      <w:r>
        <w:rPr>
          <w:rFonts w:ascii="Calibri" w:eastAsia="DejaVu Sans Condensed" w:hAnsi="Calibri"/>
          <w:lang w:val="en-GB"/>
        </w:rPr>
        <w:t xml:space="preserve"> - You can see this by selecting the hours worked on the slicer and looking at the </w:t>
      </w:r>
      <w:r w:rsidR="002C412C">
        <w:rPr>
          <w:rFonts w:ascii="Calibri" w:eastAsia="DejaVu Sans Condensed" w:hAnsi="Calibri"/>
          <w:lang w:val="en-GB"/>
        </w:rPr>
        <w:t>violin</w:t>
      </w:r>
      <w:r>
        <w:rPr>
          <w:rFonts w:ascii="Calibri" w:eastAsia="DejaVu Sans Condensed" w:hAnsi="Calibri"/>
          <w:lang w:val="en-GB"/>
        </w:rPr>
        <w:t xml:space="preserve"> chart</w:t>
      </w:r>
      <w:r w:rsidR="002C412C">
        <w:rPr>
          <w:rFonts w:ascii="Calibri" w:eastAsia="DejaVu Sans Condensed" w:hAnsi="Calibri"/>
          <w:lang w:val="en-GB"/>
        </w:rPr>
        <w:t xml:space="preserve"> of life expectancy to see the tendency</w:t>
      </w:r>
      <w:r>
        <w:rPr>
          <w:rFonts w:ascii="Calibri" w:eastAsia="DejaVu Sans Condensed" w:hAnsi="Calibri"/>
          <w:lang w:val="en-GB"/>
        </w:rPr>
        <w:t>.</w:t>
      </w:r>
    </w:p>
    <w:p w14:paraId="5061084C" w14:textId="77777777" w:rsidR="001A40D7" w:rsidRDefault="001A40D7" w:rsidP="001A40D7">
      <w:pPr>
        <w:pStyle w:val="PargrafodaLista"/>
        <w:widowControl w:val="0"/>
        <w:numPr>
          <w:ilvl w:val="3"/>
          <w:numId w:val="1"/>
        </w:numPr>
        <w:suppressAutoHyphens/>
        <w:spacing w:after="0"/>
        <w:jc w:val="both"/>
        <w:rPr>
          <w:rFonts w:ascii="Calibri" w:eastAsia="DejaVu Sans Condensed" w:hAnsi="Calibri"/>
          <w:lang w:val="en-GB"/>
        </w:rPr>
      </w:pPr>
      <w:r w:rsidRPr="0092543D">
        <w:rPr>
          <w:rFonts w:ascii="Calibri" w:eastAsia="DejaVu Sans Condensed" w:hAnsi="Calibri"/>
          <w:b/>
          <w:lang w:val="en-GB"/>
        </w:rPr>
        <w:t xml:space="preserve">Question 3: </w:t>
      </w:r>
      <w:r w:rsidRPr="0092543D">
        <w:rPr>
          <w:rFonts w:ascii="Calibri" w:eastAsia="DejaVu Sans Condensed" w:hAnsi="Calibri"/>
          <w:lang w:val="en-GB"/>
        </w:rPr>
        <w:t>What is the relationship between, more people working and being healthier and live more?</w:t>
      </w:r>
    </w:p>
    <w:p w14:paraId="3588230D" w14:textId="7D48BF8B" w:rsidR="001A40D7" w:rsidRPr="0092543D" w:rsidRDefault="001A40D7" w:rsidP="001A40D7">
      <w:pPr>
        <w:pStyle w:val="PargrafodaLista"/>
        <w:widowControl w:val="0"/>
        <w:numPr>
          <w:ilvl w:val="3"/>
          <w:numId w:val="1"/>
        </w:numPr>
        <w:suppressAutoHyphens/>
        <w:spacing w:after="0"/>
        <w:jc w:val="both"/>
        <w:rPr>
          <w:rFonts w:ascii="Calibri" w:eastAsia="DejaVu Sans Condensed" w:hAnsi="Calibri"/>
          <w:lang w:val="en-CA"/>
        </w:rPr>
      </w:pPr>
      <w:r>
        <w:rPr>
          <w:rFonts w:ascii="Calibri" w:eastAsia="DejaVu Sans Condensed" w:hAnsi="Calibri"/>
        </w:rPr>
        <w:t xml:space="preserve">      </w:t>
      </w:r>
      <w:r w:rsidRPr="0092543D">
        <w:rPr>
          <w:rFonts w:ascii="Calibri" w:eastAsia="DejaVu Sans Condensed" w:hAnsi="Calibri"/>
        </w:rPr>
        <w:t xml:space="preserve">    - </w:t>
      </w:r>
      <w:r w:rsidR="002C412C">
        <w:rPr>
          <w:rFonts w:ascii="Calibri" w:eastAsia="DejaVu Sans Condensed" w:hAnsi="Calibri"/>
          <w:lang w:val="en-GB"/>
        </w:rPr>
        <w:t xml:space="preserve">You can see this by selecting the </w:t>
      </w:r>
      <w:r w:rsidR="006323E5">
        <w:rPr>
          <w:rFonts w:ascii="Calibri" w:eastAsia="DejaVu Sans Condensed" w:hAnsi="Calibri"/>
          <w:lang w:val="en-GB"/>
        </w:rPr>
        <w:t xml:space="preserve">employment rate </w:t>
      </w:r>
      <w:r w:rsidR="002C412C">
        <w:rPr>
          <w:rFonts w:ascii="Calibri" w:eastAsia="DejaVu Sans Condensed" w:hAnsi="Calibri"/>
          <w:lang w:val="en-GB"/>
        </w:rPr>
        <w:t xml:space="preserve">on the slicer and looking at the scatter chart </w:t>
      </w:r>
      <w:r w:rsidR="006323E5">
        <w:rPr>
          <w:rFonts w:ascii="Calibri" w:eastAsia="DejaVu Sans Condensed" w:hAnsi="Calibri"/>
          <w:lang w:val="en-GB"/>
        </w:rPr>
        <w:t>to compare the countries, and then to the violin chart to see the tendency</w:t>
      </w:r>
      <w:r w:rsidR="002C412C">
        <w:rPr>
          <w:rFonts w:ascii="Calibri" w:eastAsia="DejaVu Sans Condensed" w:hAnsi="Calibri"/>
          <w:lang w:val="en-GB"/>
        </w:rPr>
        <w:t>.</w:t>
      </w:r>
    </w:p>
    <w:p w14:paraId="42B58296" w14:textId="77777777" w:rsidR="001A40D7" w:rsidRDefault="001A40D7" w:rsidP="001A40D7">
      <w:pPr>
        <w:pStyle w:val="PargrafodaLista"/>
        <w:widowControl w:val="0"/>
        <w:numPr>
          <w:ilvl w:val="3"/>
          <w:numId w:val="1"/>
        </w:numPr>
        <w:suppressAutoHyphens/>
        <w:spacing w:after="0"/>
        <w:jc w:val="both"/>
        <w:rPr>
          <w:rFonts w:ascii="Calibri" w:eastAsia="DejaVu Sans Condensed" w:hAnsi="Calibri"/>
          <w:lang w:val="en-GB"/>
        </w:rPr>
      </w:pPr>
      <w:r w:rsidRPr="00D0614F">
        <w:rPr>
          <w:rFonts w:ascii="Calibri" w:eastAsia="DejaVu Sans Condensed" w:hAnsi="Calibri"/>
          <w:b/>
          <w:lang w:val="en-GB"/>
        </w:rPr>
        <w:t xml:space="preserve">Question </w:t>
      </w:r>
      <w:r>
        <w:rPr>
          <w:rFonts w:ascii="Calibri" w:eastAsia="DejaVu Sans Condensed" w:hAnsi="Calibri"/>
          <w:b/>
          <w:lang w:val="en-GB"/>
        </w:rPr>
        <w:t xml:space="preserve">4: </w:t>
      </w:r>
      <w:r w:rsidRPr="005D0EC9">
        <w:rPr>
          <w:rFonts w:ascii="Calibri" w:eastAsia="DejaVu Sans Condensed" w:hAnsi="Calibri"/>
          <w:lang w:val="en-GB"/>
        </w:rPr>
        <w:t xml:space="preserve">How does adult education influence our health? </w:t>
      </w:r>
    </w:p>
    <w:p w14:paraId="485F9EAA" w14:textId="2CC6CF29" w:rsidR="001A40D7" w:rsidRPr="0092543D" w:rsidRDefault="001A40D7" w:rsidP="001A40D7">
      <w:pPr>
        <w:pStyle w:val="PargrafodaLista"/>
        <w:widowControl w:val="0"/>
        <w:numPr>
          <w:ilvl w:val="3"/>
          <w:numId w:val="1"/>
        </w:numPr>
        <w:suppressAutoHyphens/>
        <w:spacing w:after="120"/>
        <w:jc w:val="both"/>
        <w:rPr>
          <w:rFonts w:ascii="Calibri" w:eastAsia="DejaVu Sans Condensed" w:hAnsi="Calibri"/>
          <w:lang w:val="en-CA"/>
        </w:rPr>
      </w:pPr>
      <w:r>
        <w:rPr>
          <w:rFonts w:ascii="Calibri" w:eastAsia="DejaVu Sans Condensed" w:hAnsi="Calibri"/>
          <w:lang w:val="en-GB"/>
        </w:rPr>
        <w:t xml:space="preserve">           - </w:t>
      </w:r>
      <w:r w:rsidR="002C412C">
        <w:rPr>
          <w:rFonts w:ascii="Calibri" w:eastAsia="DejaVu Sans Condensed" w:hAnsi="Calibri"/>
          <w:lang w:val="en-GB"/>
        </w:rPr>
        <w:t>You can see this by selecting adult education on the slicer and looking at the scatter charts and the violin charts.</w:t>
      </w:r>
    </w:p>
    <w:p w14:paraId="1756C85C" w14:textId="77777777" w:rsidR="001A40D7" w:rsidRDefault="001A40D7" w:rsidP="001A40D7">
      <w:pPr>
        <w:pStyle w:val="PargrafodaLista"/>
        <w:widowControl w:val="0"/>
        <w:numPr>
          <w:ilvl w:val="3"/>
          <w:numId w:val="1"/>
        </w:numPr>
        <w:suppressAutoHyphens/>
        <w:spacing w:after="0"/>
        <w:jc w:val="both"/>
        <w:rPr>
          <w:rFonts w:ascii="Calibri" w:eastAsia="DejaVu Sans Condensed" w:hAnsi="Calibri"/>
          <w:lang w:val="en-GB"/>
        </w:rPr>
      </w:pPr>
      <w:r w:rsidRPr="00D0614F">
        <w:rPr>
          <w:rFonts w:ascii="Calibri" w:eastAsia="DejaVu Sans Condensed" w:hAnsi="Calibri"/>
          <w:b/>
          <w:lang w:val="en-GB"/>
        </w:rPr>
        <w:t xml:space="preserve">Question </w:t>
      </w:r>
      <w:r>
        <w:rPr>
          <w:rFonts w:ascii="Calibri" w:eastAsia="DejaVu Sans Condensed" w:hAnsi="Calibri"/>
          <w:b/>
          <w:lang w:val="en-GB"/>
        </w:rPr>
        <w:t xml:space="preserve">5: </w:t>
      </w:r>
      <w:r w:rsidRPr="005D0EC9">
        <w:rPr>
          <w:rFonts w:ascii="Calibri" w:eastAsia="DejaVu Sans Condensed" w:hAnsi="Calibri"/>
          <w:lang w:val="en-GB"/>
        </w:rPr>
        <w:t xml:space="preserve">How does air exposure affect our health? </w:t>
      </w:r>
    </w:p>
    <w:p w14:paraId="0C631922" w14:textId="1BF54BA5" w:rsidR="001A40D7" w:rsidRPr="002C412C" w:rsidRDefault="001A40D7" w:rsidP="002C412C">
      <w:pPr>
        <w:pStyle w:val="PargrafodaLista"/>
        <w:widowControl w:val="0"/>
        <w:numPr>
          <w:ilvl w:val="3"/>
          <w:numId w:val="1"/>
        </w:numPr>
        <w:suppressAutoHyphens/>
        <w:spacing w:after="0"/>
        <w:jc w:val="both"/>
        <w:rPr>
          <w:rFonts w:ascii="Calibri" w:eastAsia="DejaVu Sans Condensed" w:hAnsi="Calibri"/>
          <w:bCs/>
          <w:lang w:val="en-CA"/>
        </w:rPr>
      </w:pPr>
      <w:r>
        <w:rPr>
          <w:rFonts w:ascii="Calibri" w:eastAsia="DejaVu Sans Condensed" w:hAnsi="Calibri"/>
          <w:bCs/>
          <w:lang w:val="en-GB"/>
        </w:rPr>
        <w:t xml:space="preserve">           - </w:t>
      </w:r>
      <w:r w:rsidR="002C412C">
        <w:rPr>
          <w:rFonts w:ascii="Calibri" w:eastAsia="DejaVu Sans Condensed" w:hAnsi="Calibri"/>
          <w:lang w:val="en-GB"/>
        </w:rPr>
        <w:t>You can see this by selecting air exposure on the slicer and looking at the violin charts to see the tendency.</w:t>
      </w:r>
    </w:p>
    <w:p w14:paraId="756E1E39" w14:textId="3B25A670" w:rsidR="001A40D7" w:rsidRPr="002C412C" w:rsidRDefault="001A40D7" w:rsidP="002C412C">
      <w:pPr>
        <w:pStyle w:val="PargrafodaLista"/>
        <w:widowControl w:val="0"/>
        <w:numPr>
          <w:ilvl w:val="3"/>
          <w:numId w:val="1"/>
        </w:numPr>
        <w:suppressAutoHyphens/>
        <w:spacing w:after="0"/>
        <w:jc w:val="both"/>
        <w:rPr>
          <w:rFonts w:ascii="Calibri" w:eastAsia="DejaVu Sans Condensed" w:hAnsi="Calibri"/>
          <w:lang w:val="en-GB"/>
        </w:rPr>
      </w:pPr>
      <w:r w:rsidRPr="0092543D">
        <w:rPr>
          <w:rFonts w:ascii="Calibri" w:eastAsia="DejaVu Sans Condensed" w:hAnsi="Calibri"/>
          <w:b/>
          <w:lang w:val="en-GB"/>
        </w:rPr>
        <w:t>Question 6:</w:t>
      </w:r>
      <w:r w:rsidRPr="0092543D">
        <w:rPr>
          <w:rFonts w:ascii="Calibri" w:eastAsia="DejaVu Sans Condensed" w:hAnsi="Calibri"/>
          <w:lang w:val="en-GB"/>
        </w:rPr>
        <w:t xml:space="preserve"> How does self-reported happiness corelates to </w:t>
      </w:r>
      <w:r w:rsidRPr="0092543D">
        <w:rPr>
          <w:rFonts w:ascii="Calibri" w:eastAsia="DejaVu Sans Condensed" w:hAnsi="Calibri"/>
          <w:bCs/>
          <w:lang w:val="en-GB"/>
        </w:rPr>
        <w:t>Alcohol consumption, Smoking habits and Suicide rates?</w:t>
      </w:r>
    </w:p>
    <w:p w14:paraId="732AF4A3" w14:textId="33C23249" w:rsidR="006323E5" w:rsidRDefault="002C412C" w:rsidP="006323E5">
      <w:pPr>
        <w:widowControl w:val="0"/>
        <w:suppressAutoHyphens/>
        <w:spacing w:after="0"/>
        <w:ind w:left="720"/>
        <w:jc w:val="both"/>
        <w:rPr>
          <w:rFonts w:ascii="Calibri" w:eastAsia="DejaVu Sans Condensed" w:hAnsi="Calibri"/>
          <w:lang w:val="en-GB"/>
        </w:rPr>
      </w:pPr>
      <w:r>
        <w:rPr>
          <w:rFonts w:ascii="Calibri" w:eastAsia="DejaVu Sans Condensed" w:hAnsi="Calibri"/>
          <w:lang w:val="en-GB"/>
        </w:rPr>
        <w:t xml:space="preserve">- You can see this by selecting self-reported happiness on the slicer and looking at the scatter chart for </w:t>
      </w:r>
      <w:r w:rsidR="00C8151E">
        <w:rPr>
          <w:rFonts w:ascii="Calibri" w:eastAsia="DejaVu Sans Condensed" w:hAnsi="Calibri"/>
          <w:lang w:val="en-GB"/>
        </w:rPr>
        <w:t xml:space="preserve">comparison between countries of </w:t>
      </w:r>
      <w:r>
        <w:rPr>
          <w:rFonts w:ascii="Calibri" w:eastAsia="DejaVu Sans Condensed" w:hAnsi="Calibri"/>
          <w:lang w:val="en-GB"/>
        </w:rPr>
        <w:t>alcohol consumption, smoking habits and suicide rates.</w:t>
      </w:r>
      <w:r w:rsidR="00C8151E">
        <w:rPr>
          <w:rFonts w:ascii="Calibri" w:eastAsia="DejaVu Sans Condensed" w:hAnsi="Calibri"/>
          <w:lang w:val="en-GB"/>
        </w:rPr>
        <w:t xml:space="preserve"> And in the violin chart to analyse tendencies</w:t>
      </w:r>
    </w:p>
    <w:p w14:paraId="45A5D613" w14:textId="77777777" w:rsidR="006323E5" w:rsidRDefault="001A40D7" w:rsidP="006323E5">
      <w:pPr>
        <w:widowControl w:val="0"/>
        <w:suppressAutoHyphens/>
        <w:spacing w:after="0"/>
        <w:jc w:val="both"/>
        <w:rPr>
          <w:rFonts w:ascii="Calibri" w:eastAsia="DejaVu Sans Condensed" w:hAnsi="Calibri"/>
          <w:lang w:val="en-GB"/>
        </w:rPr>
      </w:pPr>
      <w:r w:rsidRPr="00D0614F">
        <w:rPr>
          <w:rFonts w:ascii="Calibri" w:eastAsia="DejaVu Sans Condensed" w:hAnsi="Calibri"/>
          <w:b/>
          <w:lang w:val="en-GB"/>
        </w:rPr>
        <w:t xml:space="preserve">Question </w:t>
      </w:r>
      <w:r>
        <w:rPr>
          <w:rFonts w:ascii="Calibri" w:eastAsia="DejaVu Sans Condensed" w:hAnsi="Calibri"/>
          <w:b/>
          <w:lang w:val="en-GB"/>
        </w:rPr>
        <w:t xml:space="preserve">7: </w:t>
      </w:r>
      <w:r w:rsidRPr="005D0EC9">
        <w:rPr>
          <w:rFonts w:ascii="Calibri" w:eastAsia="DejaVu Sans Condensed" w:hAnsi="Calibri"/>
          <w:lang w:val="en-GB"/>
        </w:rPr>
        <w:t xml:space="preserve">Does a bigger social spending or a higher GDP in general influences people to live more and suicide, smoke and drink less? </w:t>
      </w:r>
      <w:r w:rsidR="002C412C">
        <w:rPr>
          <w:rFonts w:ascii="Calibri" w:eastAsia="DejaVu Sans Condensed" w:hAnsi="Calibri"/>
          <w:lang w:val="en-GB"/>
        </w:rPr>
        <w:tab/>
      </w:r>
    </w:p>
    <w:p w14:paraId="75186A6D" w14:textId="35395241" w:rsidR="002C412C" w:rsidRDefault="002C412C" w:rsidP="006323E5">
      <w:pPr>
        <w:widowControl w:val="0"/>
        <w:suppressAutoHyphens/>
        <w:spacing w:after="0"/>
        <w:ind w:firstLine="720"/>
        <w:jc w:val="both"/>
        <w:rPr>
          <w:rFonts w:ascii="Calibri" w:eastAsia="DejaVu Sans Condensed" w:hAnsi="Calibri"/>
          <w:lang w:val="en-GB"/>
        </w:rPr>
      </w:pPr>
      <w:r>
        <w:rPr>
          <w:rFonts w:ascii="Calibri" w:eastAsia="DejaVu Sans Condensed" w:hAnsi="Calibri"/>
          <w:lang w:val="en-GB"/>
        </w:rPr>
        <w:t>- You can see this by selecting social spending or GDP on the slicer and looking at the scatter chart of life expectancy, suicide rate</w:t>
      </w:r>
    </w:p>
    <w:p w14:paraId="73156379" w14:textId="65661836" w:rsidR="002E0AF6" w:rsidRDefault="002E0AF6" w:rsidP="006323E5">
      <w:pPr>
        <w:widowControl w:val="0"/>
        <w:suppressAutoHyphens/>
        <w:spacing w:after="0"/>
        <w:ind w:firstLine="720"/>
        <w:jc w:val="both"/>
        <w:rPr>
          <w:rFonts w:ascii="Calibri" w:eastAsia="DejaVu Sans Condensed" w:hAnsi="Calibri"/>
          <w:lang w:val="en-GB"/>
        </w:rPr>
      </w:pPr>
    </w:p>
    <w:p w14:paraId="16F5B91C" w14:textId="3CA521D8" w:rsidR="002E0AF6" w:rsidRPr="002E0AF6" w:rsidRDefault="002E0AF6" w:rsidP="002E0AF6">
      <w:pPr>
        <w:widowControl w:val="0"/>
        <w:suppressAutoHyphens/>
        <w:spacing w:after="0"/>
        <w:jc w:val="both"/>
        <w:rPr>
          <w:rFonts w:ascii="Calibri" w:eastAsia="DejaVu Sans Condensed" w:hAnsi="Calibri"/>
          <w:b/>
          <w:lang w:val="en-GB"/>
        </w:rPr>
      </w:pPr>
      <w:r w:rsidRPr="002E0AF6">
        <w:rPr>
          <w:rFonts w:ascii="Calibri" w:eastAsia="DejaVu Sans Condensed" w:hAnsi="Calibri"/>
          <w:b/>
          <w:lang w:val="en-GB"/>
        </w:rPr>
        <w:t>Other questions:</w:t>
      </w:r>
    </w:p>
    <w:p w14:paraId="6BCB2C8E" w14:textId="77777777" w:rsidR="002E0AF6" w:rsidRPr="002E0AF6" w:rsidRDefault="002E0AF6" w:rsidP="002E0AF6">
      <w:pPr>
        <w:widowControl w:val="0"/>
        <w:suppressAutoHyphens/>
        <w:spacing w:after="0"/>
        <w:jc w:val="both"/>
        <w:rPr>
          <w:rFonts w:ascii="Calibri" w:eastAsia="DejaVu Sans Condensed" w:hAnsi="Calibri"/>
          <w:lang w:val="en-GB"/>
        </w:rPr>
      </w:pPr>
      <w:r w:rsidRPr="002E0AF6">
        <w:rPr>
          <w:rFonts w:ascii="Calibri" w:eastAsia="DejaVu Sans Condensed" w:hAnsi="Calibri"/>
          <w:lang w:val="en-GB"/>
        </w:rPr>
        <w:t>Where is the wage higher?</w:t>
      </w:r>
    </w:p>
    <w:p w14:paraId="377C5E50" w14:textId="77777777" w:rsidR="002E0AF6" w:rsidRDefault="002E0AF6" w:rsidP="002E0AF6">
      <w:pPr>
        <w:widowControl w:val="0"/>
        <w:suppressAutoHyphens/>
        <w:spacing w:after="0"/>
        <w:ind w:firstLine="720"/>
        <w:jc w:val="both"/>
        <w:rPr>
          <w:rFonts w:ascii="Calibri" w:eastAsia="DejaVu Sans Condensed" w:hAnsi="Calibri"/>
          <w:lang w:val="en-GB"/>
        </w:rPr>
      </w:pPr>
      <w:r>
        <w:rPr>
          <w:rFonts w:ascii="Calibri" w:eastAsia="DejaVu Sans Condensed" w:hAnsi="Calibri"/>
          <w:b/>
          <w:noProof/>
          <w:lang w:val="en-GB"/>
        </w:rPr>
        <w:drawing>
          <wp:inline distT="0" distB="0" distL="0" distR="0" wp14:anchorId="7B13788C" wp14:editId="35049ED4">
            <wp:extent cx="2154728" cy="986399"/>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6581" cy="1005559"/>
                    </a:xfrm>
                    <a:prstGeom prst="rect">
                      <a:avLst/>
                    </a:prstGeom>
                    <a:noFill/>
                  </pic:spPr>
                </pic:pic>
              </a:graphicData>
            </a:graphic>
          </wp:inline>
        </w:drawing>
      </w:r>
    </w:p>
    <w:p w14:paraId="52EECAF1" w14:textId="393B0166" w:rsidR="002E0AF6" w:rsidRDefault="002E0AF6" w:rsidP="002E0AF6">
      <w:pPr>
        <w:widowControl w:val="0"/>
        <w:suppressAutoHyphens/>
        <w:spacing w:after="0"/>
        <w:jc w:val="both"/>
        <w:rPr>
          <w:rFonts w:ascii="Calibri" w:eastAsia="DejaVu Sans Condensed" w:hAnsi="Calibri"/>
          <w:lang w:val="en-GB"/>
        </w:rPr>
      </w:pPr>
      <w:r w:rsidRPr="002E0AF6">
        <w:rPr>
          <w:rFonts w:ascii="Calibri" w:eastAsia="DejaVu Sans Condensed" w:hAnsi="Calibri"/>
          <w:lang w:val="en-GB"/>
        </w:rPr>
        <w:t>Are Is there a good correlation between Self reported happiness and drinking alcohol?</w:t>
      </w:r>
    </w:p>
    <w:p w14:paraId="62DCF894" w14:textId="5C917ACB" w:rsidR="002E0AF6" w:rsidRDefault="002E0AF6" w:rsidP="006323E5">
      <w:pPr>
        <w:widowControl w:val="0"/>
        <w:suppressAutoHyphens/>
        <w:spacing w:after="0"/>
        <w:ind w:firstLine="720"/>
        <w:jc w:val="both"/>
        <w:rPr>
          <w:rFonts w:ascii="Calibri" w:eastAsia="DejaVu Sans Condensed" w:hAnsi="Calibri"/>
          <w:lang w:val="en-GB"/>
        </w:rPr>
      </w:pPr>
      <w:r>
        <w:rPr>
          <w:rFonts w:ascii="Calibri" w:eastAsia="DejaVu Sans Condensed" w:hAnsi="Calibri"/>
          <w:noProof/>
          <w:lang w:val="en-GB"/>
        </w:rPr>
        <w:drawing>
          <wp:inline distT="0" distB="0" distL="0" distR="0" wp14:anchorId="04996E0D" wp14:editId="19654194">
            <wp:extent cx="4093991" cy="834712"/>
            <wp:effectExtent l="0" t="0" r="190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1021" cy="864690"/>
                    </a:xfrm>
                    <a:prstGeom prst="rect">
                      <a:avLst/>
                    </a:prstGeom>
                    <a:noFill/>
                  </pic:spPr>
                </pic:pic>
              </a:graphicData>
            </a:graphic>
          </wp:inline>
        </w:drawing>
      </w:r>
    </w:p>
    <w:p w14:paraId="5EC60A50" w14:textId="77777777" w:rsidR="002E0AF6" w:rsidRPr="002E0AF6" w:rsidRDefault="002E0AF6" w:rsidP="002E0AF6">
      <w:pPr>
        <w:widowControl w:val="0"/>
        <w:suppressAutoHyphens/>
        <w:spacing w:after="0"/>
        <w:jc w:val="both"/>
        <w:rPr>
          <w:rFonts w:ascii="Calibri" w:eastAsia="DejaVu Sans Condensed" w:hAnsi="Calibri"/>
          <w:lang w:val="en-GB"/>
        </w:rPr>
      </w:pPr>
      <w:r w:rsidRPr="002E0AF6">
        <w:rPr>
          <w:rFonts w:ascii="Calibri" w:eastAsia="DejaVu Sans Condensed" w:hAnsi="Calibri"/>
          <w:lang w:val="en-GB"/>
        </w:rPr>
        <w:t>Are people getting unhappier?</w:t>
      </w:r>
    </w:p>
    <w:p w14:paraId="6E867DD8" w14:textId="2FE4D43B" w:rsidR="002E0AF6" w:rsidRDefault="002E0AF6" w:rsidP="002E0AF6">
      <w:pPr>
        <w:widowControl w:val="0"/>
        <w:suppressAutoHyphens/>
        <w:spacing w:after="0"/>
        <w:jc w:val="both"/>
        <w:rPr>
          <w:rFonts w:ascii="Calibri" w:eastAsia="DejaVu Sans Condensed" w:hAnsi="Calibri"/>
          <w:lang w:val="en-GB"/>
        </w:rPr>
      </w:pPr>
    </w:p>
    <w:p w14:paraId="78AEA6BC" w14:textId="404BD63A" w:rsidR="002E0AF6" w:rsidRPr="002E0AF6" w:rsidRDefault="002E0AF6" w:rsidP="002E0AF6">
      <w:pPr>
        <w:widowControl w:val="0"/>
        <w:suppressAutoHyphens/>
        <w:spacing w:after="0"/>
        <w:jc w:val="both"/>
        <w:rPr>
          <w:rFonts w:ascii="Calibri" w:eastAsia="DejaVu Sans Condensed" w:hAnsi="Calibri"/>
          <w:lang w:val="en-GB"/>
        </w:rPr>
      </w:pPr>
      <w:r>
        <w:rPr>
          <w:rFonts w:ascii="Calibri" w:eastAsia="DejaVu Sans Condensed" w:hAnsi="Calibri"/>
          <w:noProof/>
          <w:lang w:val="en-GB"/>
        </w:rPr>
        <w:lastRenderedPageBreak/>
        <w:drawing>
          <wp:inline distT="0" distB="0" distL="0" distR="0" wp14:anchorId="61D8E828" wp14:editId="0B6DF61F">
            <wp:extent cx="4358933" cy="1096827"/>
            <wp:effectExtent l="0" t="0" r="381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5065" cy="1128565"/>
                    </a:xfrm>
                    <a:prstGeom prst="rect">
                      <a:avLst/>
                    </a:prstGeom>
                    <a:noFill/>
                  </pic:spPr>
                </pic:pic>
              </a:graphicData>
            </a:graphic>
          </wp:inline>
        </w:drawing>
      </w:r>
    </w:p>
    <w:p w14:paraId="3896BF0E" w14:textId="77777777" w:rsidR="002E0AF6" w:rsidRPr="002E0AF6" w:rsidRDefault="002E0AF6" w:rsidP="002E0AF6">
      <w:pPr>
        <w:widowControl w:val="0"/>
        <w:suppressAutoHyphens/>
        <w:spacing w:after="0"/>
        <w:jc w:val="both"/>
        <w:rPr>
          <w:rFonts w:ascii="Calibri" w:eastAsia="DejaVu Sans Condensed" w:hAnsi="Calibri"/>
          <w:lang w:val="en-GB"/>
        </w:rPr>
      </w:pPr>
    </w:p>
    <w:p w14:paraId="4D163532" w14:textId="0A2C5208" w:rsidR="002E0AF6" w:rsidRDefault="002E0AF6" w:rsidP="002E0AF6">
      <w:pPr>
        <w:widowControl w:val="0"/>
        <w:suppressAutoHyphens/>
        <w:spacing w:after="0"/>
        <w:jc w:val="both"/>
        <w:rPr>
          <w:rFonts w:ascii="Calibri" w:eastAsia="DejaVu Sans Condensed" w:hAnsi="Calibri"/>
          <w:lang w:val="en-GB"/>
        </w:rPr>
      </w:pPr>
      <w:r w:rsidRPr="002E0AF6">
        <w:rPr>
          <w:rFonts w:ascii="Calibri" w:eastAsia="DejaVu Sans Condensed" w:hAnsi="Calibri"/>
          <w:lang w:val="en-GB"/>
        </w:rPr>
        <w:t>Are people in Asia Working more hours?</w:t>
      </w:r>
    </w:p>
    <w:p w14:paraId="0B926F92" w14:textId="77777777" w:rsidR="002E0AF6" w:rsidRPr="002C412C" w:rsidRDefault="002E0AF6" w:rsidP="002E0AF6">
      <w:pPr>
        <w:widowControl w:val="0"/>
        <w:suppressAutoHyphens/>
        <w:spacing w:after="0"/>
        <w:jc w:val="both"/>
        <w:rPr>
          <w:rFonts w:ascii="Calibri" w:eastAsia="DejaVu Sans Condensed" w:hAnsi="Calibri"/>
          <w:lang w:val="en-GB"/>
        </w:rPr>
      </w:pPr>
    </w:p>
    <w:p w14:paraId="037B158A" w14:textId="2F13915C" w:rsidR="006B7B09" w:rsidRPr="006B7B09" w:rsidRDefault="002E0AF6" w:rsidP="002E0AF6">
      <w:pPr>
        <w:spacing w:after="0"/>
        <w:jc w:val="center"/>
        <w:rPr>
          <w:rFonts w:ascii="Courier New" w:hAnsi="Courier New" w:cs="Courier New"/>
          <w:sz w:val="18"/>
        </w:rPr>
      </w:pPr>
      <w:r>
        <w:rPr>
          <w:rFonts w:ascii="Courier New" w:hAnsi="Courier New" w:cs="Courier New"/>
          <w:noProof/>
          <w:sz w:val="18"/>
        </w:rPr>
        <w:drawing>
          <wp:inline distT="0" distB="0" distL="0" distR="0" wp14:anchorId="3737CE4A" wp14:editId="6F7C3727">
            <wp:extent cx="3492451" cy="1039543"/>
            <wp:effectExtent l="0" t="0" r="635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2451" cy="1039543"/>
                    </a:xfrm>
                    <a:prstGeom prst="rect">
                      <a:avLst/>
                    </a:prstGeom>
                    <a:noFill/>
                  </pic:spPr>
                </pic:pic>
              </a:graphicData>
            </a:graphic>
          </wp:inline>
        </w:drawing>
      </w:r>
    </w:p>
    <w:sectPr w:rsidR="006B7B09" w:rsidRPr="006B7B09" w:rsidSect="005A762A">
      <w:pgSz w:w="11900" w:h="16840"/>
      <w:pgMar w:top="568" w:right="1134" w:bottom="1134" w:left="1134" w:header="680" w:footer="709"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Calibri"/>
    <w:charset w:val="00"/>
    <w:family w:val="auto"/>
    <w:pitch w:val="default"/>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Condensed">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FFCAE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multilevel"/>
    <w:tmpl w:val="00000002"/>
    <w:name w:val="Numbering 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03"/>
    <w:multiLevelType w:val="multilevel"/>
    <w:tmpl w:val="00000003"/>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4" w15:restartNumberingAfterBreak="0">
    <w:nsid w:val="00000004"/>
    <w:multiLevelType w:val="multilevel"/>
    <w:tmpl w:val="00000004"/>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5" w15:restartNumberingAfterBreak="0">
    <w:nsid w:val="06B4650E"/>
    <w:multiLevelType w:val="hybridMultilevel"/>
    <w:tmpl w:val="070A59C6"/>
    <w:lvl w:ilvl="0" w:tplc="09BCF5EA">
      <w:start w:val="2"/>
      <w:numFmt w:val="bullet"/>
      <w:lvlText w:val="-"/>
      <w:lvlJc w:val="left"/>
      <w:pPr>
        <w:ind w:left="720" w:hanging="360"/>
      </w:pPr>
      <w:rPr>
        <w:rFonts w:ascii="Calibri" w:eastAsia="DejaVu Sans Condensed" w:hAnsi="Calibri"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5BA2353"/>
    <w:multiLevelType w:val="hybridMultilevel"/>
    <w:tmpl w:val="9D24F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085162"/>
    <w:multiLevelType w:val="hybridMultilevel"/>
    <w:tmpl w:val="47CA9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D57805"/>
    <w:multiLevelType w:val="hybridMultilevel"/>
    <w:tmpl w:val="2326CE28"/>
    <w:lvl w:ilvl="0" w:tplc="DB1C82AA">
      <w:start w:val="15"/>
      <w:numFmt w:val="bullet"/>
      <w:lvlText w:val="-"/>
      <w:lvlJc w:val="left"/>
      <w:pPr>
        <w:ind w:left="1020" w:hanging="360"/>
      </w:pPr>
      <w:rPr>
        <w:rFonts w:ascii="Calibri" w:eastAsia="DejaVu Sans Condensed" w:hAnsi="Calibri" w:cs="Calibri"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0" w15:restartNumberingAfterBreak="0">
    <w:nsid w:val="4CAF190F"/>
    <w:multiLevelType w:val="hybridMultilevel"/>
    <w:tmpl w:val="C6DEAE7C"/>
    <w:lvl w:ilvl="0" w:tplc="09BCF5EA">
      <w:start w:val="2"/>
      <w:numFmt w:val="bullet"/>
      <w:lvlText w:val="-"/>
      <w:lvlJc w:val="left"/>
      <w:pPr>
        <w:ind w:left="1080" w:hanging="360"/>
      </w:pPr>
      <w:rPr>
        <w:rFonts w:ascii="Calibri" w:eastAsia="DejaVu Sans Condensed"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902555"/>
    <w:multiLevelType w:val="hybridMultilevel"/>
    <w:tmpl w:val="E3E8FE7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5AD26185"/>
    <w:multiLevelType w:val="hybridMultilevel"/>
    <w:tmpl w:val="F024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E37802"/>
    <w:multiLevelType w:val="hybridMultilevel"/>
    <w:tmpl w:val="BE80B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 w:numId="6">
    <w:abstractNumId w:val="7"/>
  </w:num>
  <w:num w:numId="7">
    <w:abstractNumId w:val="10"/>
  </w:num>
  <w:num w:numId="8">
    <w:abstractNumId w:val="5"/>
  </w:num>
  <w:num w:numId="9">
    <w:abstractNumId w:val="11"/>
  </w:num>
  <w:num w:numId="10">
    <w:abstractNumId w:val="8"/>
  </w:num>
  <w:num w:numId="11">
    <w:abstractNumId w:val="6"/>
  </w:num>
  <w:num w:numId="12">
    <w:abstractNumId w:val="12"/>
  </w:num>
  <w:num w:numId="13">
    <w:abstractNumId w:val="9"/>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53A3"/>
    <w:rsid w:val="000730BF"/>
    <w:rsid w:val="000750F9"/>
    <w:rsid w:val="00075B63"/>
    <w:rsid w:val="000C4FCF"/>
    <w:rsid w:val="000E3D4F"/>
    <w:rsid w:val="001368C0"/>
    <w:rsid w:val="00142BEA"/>
    <w:rsid w:val="00156B15"/>
    <w:rsid w:val="00173403"/>
    <w:rsid w:val="00177E5C"/>
    <w:rsid w:val="001A40D7"/>
    <w:rsid w:val="001D5339"/>
    <w:rsid w:val="002363DE"/>
    <w:rsid w:val="002A06E5"/>
    <w:rsid w:val="002C412C"/>
    <w:rsid w:val="002D1B40"/>
    <w:rsid w:val="002E0AF6"/>
    <w:rsid w:val="002E7339"/>
    <w:rsid w:val="00302A69"/>
    <w:rsid w:val="00307CFE"/>
    <w:rsid w:val="00333286"/>
    <w:rsid w:val="00373EF8"/>
    <w:rsid w:val="003B1399"/>
    <w:rsid w:val="003B5488"/>
    <w:rsid w:val="003C7865"/>
    <w:rsid w:val="00452925"/>
    <w:rsid w:val="00490491"/>
    <w:rsid w:val="00542B88"/>
    <w:rsid w:val="00572797"/>
    <w:rsid w:val="00591775"/>
    <w:rsid w:val="005A762A"/>
    <w:rsid w:val="005E73C0"/>
    <w:rsid w:val="005F55CE"/>
    <w:rsid w:val="006323E5"/>
    <w:rsid w:val="006410B2"/>
    <w:rsid w:val="006703DB"/>
    <w:rsid w:val="006762EC"/>
    <w:rsid w:val="006B7B09"/>
    <w:rsid w:val="0071662F"/>
    <w:rsid w:val="00717D37"/>
    <w:rsid w:val="00746CDD"/>
    <w:rsid w:val="00783546"/>
    <w:rsid w:val="00784358"/>
    <w:rsid w:val="007C1B19"/>
    <w:rsid w:val="007C23A7"/>
    <w:rsid w:val="007D0D81"/>
    <w:rsid w:val="007D5A1B"/>
    <w:rsid w:val="00837F1C"/>
    <w:rsid w:val="008A1B0D"/>
    <w:rsid w:val="00914DA3"/>
    <w:rsid w:val="00917DC1"/>
    <w:rsid w:val="00921D11"/>
    <w:rsid w:val="009D4BE7"/>
    <w:rsid w:val="009D7C87"/>
    <w:rsid w:val="00A54F6F"/>
    <w:rsid w:val="00A94391"/>
    <w:rsid w:val="00AC633D"/>
    <w:rsid w:val="00B4746F"/>
    <w:rsid w:val="00B52090"/>
    <w:rsid w:val="00B71509"/>
    <w:rsid w:val="00B766B9"/>
    <w:rsid w:val="00B82E21"/>
    <w:rsid w:val="00BA2C6B"/>
    <w:rsid w:val="00BF5A91"/>
    <w:rsid w:val="00C1235A"/>
    <w:rsid w:val="00C13537"/>
    <w:rsid w:val="00C4186B"/>
    <w:rsid w:val="00C64CEB"/>
    <w:rsid w:val="00C70F42"/>
    <w:rsid w:val="00C8151E"/>
    <w:rsid w:val="00C97650"/>
    <w:rsid w:val="00CE1D0F"/>
    <w:rsid w:val="00D30D76"/>
    <w:rsid w:val="00DF4628"/>
    <w:rsid w:val="00E21775"/>
    <w:rsid w:val="00EA3524"/>
    <w:rsid w:val="00EE1F9C"/>
    <w:rsid w:val="00F053A3"/>
    <w:rsid w:val="00F32780"/>
    <w:rsid w:val="00F37FB5"/>
    <w:rsid w:val="00F4396E"/>
    <w:rsid w:val="00FA56CA"/>
    <w:rsid w:val="00FB059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33D163"/>
  <w14:defaultImageDpi w14:val="330"/>
  <w15:docId w15:val="{07E18A33-0E6B-4D56-B1DC-58E855963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E410A"/>
    <w:pPr>
      <w:spacing w:after="200"/>
    </w:pPr>
    <w:rPr>
      <w:sz w:val="24"/>
      <w:szCs w:val="24"/>
    </w:rPr>
  </w:style>
  <w:style w:type="paragraph" w:styleId="Ttulo1">
    <w:name w:val="heading 1"/>
    <w:basedOn w:val="Normal"/>
    <w:next w:val="Normal"/>
    <w:link w:val="Ttulo1Carter"/>
    <w:qFormat/>
    <w:rsid w:val="00F053A3"/>
    <w:pPr>
      <w:keepNext/>
      <w:keepLines/>
      <w:spacing w:before="480" w:after="0"/>
      <w:outlineLvl w:val="0"/>
    </w:pPr>
    <w:rPr>
      <w:rFonts w:ascii="Calibri" w:eastAsia="Times New Roman" w:hAnsi="Calibri"/>
      <w:b/>
      <w:bCs/>
      <w:color w:val="345A8A"/>
      <w:sz w:val="32"/>
      <w:szCs w:val="32"/>
    </w:rPr>
  </w:style>
  <w:style w:type="paragraph" w:styleId="Ttulo2">
    <w:name w:val="heading 2"/>
    <w:basedOn w:val="Normal"/>
    <w:next w:val="Normal"/>
    <w:link w:val="Ttulo2Carter"/>
    <w:qFormat/>
    <w:rsid w:val="00F053A3"/>
    <w:pPr>
      <w:keepNext/>
      <w:keepLines/>
      <w:spacing w:before="200" w:after="0"/>
      <w:outlineLvl w:val="1"/>
    </w:pPr>
    <w:rPr>
      <w:rFonts w:ascii="Calibri" w:eastAsia="Times New Roman" w:hAnsi="Calibri"/>
      <w:b/>
      <w:bCs/>
      <w:color w:val="4F81BD"/>
      <w:sz w:val="26"/>
      <w:szCs w:val="2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ter">
    <w:name w:val="Título 2 Caráter"/>
    <w:link w:val="Ttulo2"/>
    <w:rsid w:val="00F053A3"/>
    <w:rPr>
      <w:rFonts w:ascii="Calibri" w:eastAsia="Times New Roman" w:hAnsi="Calibri" w:cs="Times New Roman"/>
      <w:b/>
      <w:bCs/>
      <w:color w:val="4F81BD"/>
      <w:sz w:val="26"/>
      <w:szCs w:val="26"/>
    </w:rPr>
  </w:style>
  <w:style w:type="character" w:customStyle="1" w:styleId="Ttulo1Carter">
    <w:name w:val="Título 1 Caráter"/>
    <w:link w:val="Ttulo1"/>
    <w:rsid w:val="00F053A3"/>
    <w:rPr>
      <w:rFonts w:ascii="Calibri" w:eastAsia="Times New Roman" w:hAnsi="Calibri" w:cs="Times New Roman"/>
      <w:b/>
      <w:bCs/>
      <w:color w:val="345A8A"/>
      <w:sz w:val="32"/>
      <w:szCs w:val="32"/>
    </w:rPr>
  </w:style>
  <w:style w:type="paragraph" w:styleId="Textodebalo">
    <w:name w:val="Balloon Text"/>
    <w:basedOn w:val="Normal"/>
    <w:link w:val="TextodebaloCarter"/>
    <w:rsid w:val="00BA2C6B"/>
    <w:pPr>
      <w:spacing w:after="0"/>
    </w:pPr>
    <w:rPr>
      <w:rFonts w:ascii="Lucida Grande" w:hAnsi="Lucida Grande"/>
      <w:sz w:val="18"/>
      <w:szCs w:val="18"/>
    </w:rPr>
  </w:style>
  <w:style w:type="character" w:customStyle="1" w:styleId="TextodebaloCarter">
    <w:name w:val="Texto de balão Caráter"/>
    <w:link w:val="Textodebalo"/>
    <w:rsid w:val="00BA2C6B"/>
    <w:rPr>
      <w:rFonts w:ascii="Lucida Grande" w:hAnsi="Lucida Grande"/>
      <w:sz w:val="18"/>
      <w:szCs w:val="18"/>
    </w:rPr>
  </w:style>
  <w:style w:type="character" w:styleId="Hiperligao">
    <w:name w:val="Hyperlink"/>
    <w:basedOn w:val="Tipodeletrapredefinidodopargrafo"/>
    <w:uiPriority w:val="99"/>
    <w:rsid w:val="00AC633D"/>
    <w:rPr>
      <w:color w:val="0000FF" w:themeColor="hyperlink"/>
      <w:u w:val="single"/>
    </w:rPr>
  </w:style>
  <w:style w:type="paragraph" w:styleId="PargrafodaLista">
    <w:name w:val="List Paragraph"/>
    <w:basedOn w:val="Normal"/>
    <w:rsid w:val="00F32780"/>
    <w:pPr>
      <w:ind w:left="720"/>
      <w:contextualSpacing/>
    </w:pPr>
  </w:style>
  <w:style w:type="table" w:styleId="TabelacomGrelha">
    <w:name w:val="Table Grid"/>
    <w:basedOn w:val="Tabelanormal"/>
    <w:rsid w:val="00452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3499">
      <w:bodyDiv w:val="1"/>
      <w:marLeft w:val="0"/>
      <w:marRight w:val="0"/>
      <w:marTop w:val="0"/>
      <w:marBottom w:val="0"/>
      <w:divBdr>
        <w:top w:val="none" w:sz="0" w:space="0" w:color="auto"/>
        <w:left w:val="none" w:sz="0" w:space="0" w:color="auto"/>
        <w:bottom w:val="none" w:sz="0" w:space="0" w:color="auto"/>
        <w:right w:val="none" w:sz="0" w:space="0" w:color="auto"/>
      </w:divBdr>
    </w:div>
    <w:div w:id="203324456">
      <w:bodyDiv w:val="1"/>
      <w:marLeft w:val="0"/>
      <w:marRight w:val="0"/>
      <w:marTop w:val="0"/>
      <w:marBottom w:val="0"/>
      <w:divBdr>
        <w:top w:val="none" w:sz="0" w:space="0" w:color="auto"/>
        <w:left w:val="none" w:sz="0" w:space="0" w:color="auto"/>
        <w:bottom w:val="none" w:sz="0" w:space="0" w:color="auto"/>
        <w:right w:val="none" w:sz="0" w:space="0" w:color="auto"/>
      </w:divBdr>
    </w:div>
    <w:div w:id="232282311">
      <w:bodyDiv w:val="1"/>
      <w:marLeft w:val="0"/>
      <w:marRight w:val="0"/>
      <w:marTop w:val="0"/>
      <w:marBottom w:val="0"/>
      <w:divBdr>
        <w:top w:val="none" w:sz="0" w:space="0" w:color="auto"/>
        <w:left w:val="none" w:sz="0" w:space="0" w:color="auto"/>
        <w:bottom w:val="none" w:sz="0" w:space="0" w:color="auto"/>
        <w:right w:val="none" w:sz="0" w:space="0" w:color="auto"/>
      </w:divBdr>
    </w:div>
    <w:div w:id="287321873">
      <w:bodyDiv w:val="1"/>
      <w:marLeft w:val="0"/>
      <w:marRight w:val="0"/>
      <w:marTop w:val="0"/>
      <w:marBottom w:val="0"/>
      <w:divBdr>
        <w:top w:val="none" w:sz="0" w:space="0" w:color="auto"/>
        <w:left w:val="none" w:sz="0" w:space="0" w:color="auto"/>
        <w:bottom w:val="none" w:sz="0" w:space="0" w:color="auto"/>
        <w:right w:val="none" w:sz="0" w:space="0" w:color="auto"/>
      </w:divBdr>
    </w:div>
    <w:div w:id="338780707">
      <w:bodyDiv w:val="1"/>
      <w:marLeft w:val="0"/>
      <w:marRight w:val="0"/>
      <w:marTop w:val="0"/>
      <w:marBottom w:val="0"/>
      <w:divBdr>
        <w:top w:val="none" w:sz="0" w:space="0" w:color="auto"/>
        <w:left w:val="none" w:sz="0" w:space="0" w:color="auto"/>
        <w:bottom w:val="none" w:sz="0" w:space="0" w:color="auto"/>
        <w:right w:val="none" w:sz="0" w:space="0" w:color="auto"/>
      </w:divBdr>
    </w:div>
    <w:div w:id="439764985">
      <w:bodyDiv w:val="1"/>
      <w:marLeft w:val="0"/>
      <w:marRight w:val="0"/>
      <w:marTop w:val="0"/>
      <w:marBottom w:val="0"/>
      <w:divBdr>
        <w:top w:val="none" w:sz="0" w:space="0" w:color="auto"/>
        <w:left w:val="none" w:sz="0" w:space="0" w:color="auto"/>
        <w:bottom w:val="none" w:sz="0" w:space="0" w:color="auto"/>
        <w:right w:val="none" w:sz="0" w:space="0" w:color="auto"/>
      </w:divBdr>
    </w:div>
    <w:div w:id="494802289">
      <w:bodyDiv w:val="1"/>
      <w:marLeft w:val="0"/>
      <w:marRight w:val="0"/>
      <w:marTop w:val="0"/>
      <w:marBottom w:val="0"/>
      <w:divBdr>
        <w:top w:val="none" w:sz="0" w:space="0" w:color="auto"/>
        <w:left w:val="none" w:sz="0" w:space="0" w:color="auto"/>
        <w:bottom w:val="none" w:sz="0" w:space="0" w:color="auto"/>
        <w:right w:val="none" w:sz="0" w:space="0" w:color="auto"/>
      </w:divBdr>
    </w:div>
    <w:div w:id="707030617">
      <w:bodyDiv w:val="1"/>
      <w:marLeft w:val="0"/>
      <w:marRight w:val="0"/>
      <w:marTop w:val="0"/>
      <w:marBottom w:val="0"/>
      <w:divBdr>
        <w:top w:val="none" w:sz="0" w:space="0" w:color="auto"/>
        <w:left w:val="none" w:sz="0" w:space="0" w:color="auto"/>
        <w:bottom w:val="none" w:sz="0" w:space="0" w:color="auto"/>
        <w:right w:val="none" w:sz="0" w:space="0" w:color="auto"/>
      </w:divBdr>
    </w:div>
    <w:div w:id="861017035">
      <w:bodyDiv w:val="1"/>
      <w:marLeft w:val="0"/>
      <w:marRight w:val="0"/>
      <w:marTop w:val="0"/>
      <w:marBottom w:val="0"/>
      <w:divBdr>
        <w:top w:val="none" w:sz="0" w:space="0" w:color="auto"/>
        <w:left w:val="none" w:sz="0" w:space="0" w:color="auto"/>
        <w:bottom w:val="none" w:sz="0" w:space="0" w:color="auto"/>
        <w:right w:val="none" w:sz="0" w:space="0" w:color="auto"/>
      </w:divBdr>
    </w:div>
    <w:div w:id="919825872">
      <w:bodyDiv w:val="1"/>
      <w:marLeft w:val="0"/>
      <w:marRight w:val="0"/>
      <w:marTop w:val="0"/>
      <w:marBottom w:val="0"/>
      <w:divBdr>
        <w:top w:val="none" w:sz="0" w:space="0" w:color="auto"/>
        <w:left w:val="none" w:sz="0" w:space="0" w:color="auto"/>
        <w:bottom w:val="none" w:sz="0" w:space="0" w:color="auto"/>
        <w:right w:val="none" w:sz="0" w:space="0" w:color="auto"/>
      </w:divBdr>
    </w:div>
    <w:div w:id="928151015">
      <w:bodyDiv w:val="1"/>
      <w:marLeft w:val="0"/>
      <w:marRight w:val="0"/>
      <w:marTop w:val="0"/>
      <w:marBottom w:val="0"/>
      <w:divBdr>
        <w:top w:val="none" w:sz="0" w:space="0" w:color="auto"/>
        <w:left w:val="none" w:sz="0" w:space="0" w:color="auto"/>
        <w:bottom w:val="none" w:sz="0" w:space="0" w:color="auto"/>
        <w:right w:val="none" w:sz="0" w:space="0" w:color="auto"/>
      </w:divBdr>
    </w:div>
    <w:div w:id="967777445">
      <w:bodyDiv w:val="1"/>
      <w:marLeft w:val="0"/>
      <w:marRight w:val="0"/>
      <w:marTop w:val="0"/>
      <w:marBottom w:val="0"/>
      <w:divBdr>
        <w:top w:val="none" w:sz="0" w:space="0" w:color="auto"/>
        <w:left w:val="none" w:sz="0" w:space="0" w:color="auto"/>
        <w:bottom w:val="none" w:sz="0" w:space="0" w:color="auto"/>
        <w:right w:val="none" w:sz="0" w:space="0" w:color="auto"/>
      </w:divBdr>
    </w:div>
    <w:div w:id="1266813492">
      <w:bodyDiv w:val="1"/>
      <w:marLeft w:val="0"/>
      <w:marRight w:val="0"/>
      <w:marTop w:val="0"/>
      <w:marBottom w:val="0"/>
      <w:divBdr>
        <w:top w:val="none" w:sz="0" w:space="0" w:color="auto"/>
        <w:left w:val="none" w:sz="0" w:space="0" w:color="auto"/>
        <w:bottom w:val="none" w:sz="0" w:space="0" w:color="auto"/>
        <w:right w:val="none" w:sz="0" w:space="0" w:color="auto"/>
      </w:divBdr>
    </w:div>
    <w:div w:id="1307591933">
      <w:bodyDiv w:val="1"/>
      <w:marLeft w:val="0"/>
      <w:marRight w:val="0"/>
      <w:marTop w:val="0"/>
      <w:marBottom w:val="0"/>
      <w:divBdr>
        <w:top w:val="none" w:sz="0" w:space="0" w:color="auto"/>
        <w:left w:val="none" w:sz="0" w:space="0" w:color="auto"/>
        <w:bottom w:val="none" w:sz="0" w:space="0" w:color="auto"/>
        <w:right w:val="none" w:sz="0" w:space="0" w:color="auto"/>
      </w:divBdr>
    </w:div>
    <w:div w:id="1378698508">
      <w:bodyDiv w:val="1"/>
      <w:marLeft w:val="0"/>
      <w:marRight w:val="0"/>
      <w:marTop w:val="0"/>
      <w:marBottom w:val="0"/>
      <w:divBdr>
        <w:top w:val="none" w:sz="0" w:space="0" w:color="auto"/>
        <w:left w:val="none" w:sz="0" w:space="0" w:color="auto"/>
        <w:bottom w:val="none" w:sz="0" w:space="0" w:color="auto"/>
        <w:right w:val="none" w:sz="0" w:space="0" w:color="auto"/>
      </w:divBdr>
    </w:div>
    <w:div w:id="1598951187">
      <w:bodyDiv w:val="1"/>
      <w:marLeft w:val="0"/>
      <w:marRight w:val="0"/>
      <w:marTop w:val="0"/>
      <w:marBottom w:val="0"/>
      <w:divBdr>
        <w:top w:val="none" w:sz="0" w:space="0" w:color="auto"/>
        <w:left w:val="none" w:sz="0" w:space="0" w:color="auto"/>
        <w:bottom w:val="none" w:sz="0" w:space="0" w:color="auto"/>
        <w:right w:val="none" w:sz="0" w:space="0" w:color="auto"/>
      </w:divBdr>
    </w:div>
    <w:div w:id="1661615768">
      <w:bodyDiv w:val="1"/>
      <w:marLeft w:val="0"/>
      <w:marRight w:val="0"/>
      <w:marTop w:val="0"/>
      <w:marBottom w:val="0"/>
      <w:divBdr>
        <w:top w:val="none" w:sz="0" w:space="0" w:color="auto"/>
        <w:left w:val="none" w:sz="0" w:space="0" w:color="auto"/>
        <w:bottom w:val="none" w:sz="0" w:space="0" w:color="auto"/>
        <w:right w:val="none" w:sz="0" w:space="0" w:color="auto"/>
      </w:divBdr>
    </w:div>
    <w:div w:id="1810392920">
      <w:bodyDiv w:val="1"/>
      <w:marLeft w:val="0"/>
      <w:marRight w:val="0"/>
      <w:marTop w:val="0"/>
      <w:marBottom w:val="0"/>
      <w:divBdr>
        <w:top w:val="none" w:sz="0" w:space="0" w:color="auto"/>
        <w:left w:val="none" w:sz="0" w:space="0" w:color="auto"/>
        <w:bottom w:val="none" w:sz="0" w:space="0" w:color="auto"/>
        <w:right w:val="none" w:sz="0" w:space="0" w:color="auto"/>
      </w:divBdr>
    </w:div>
    <w:div w:id="1955015708">
      <w:bodyDiv w:val="1"/>
      <w:marLeft w:val="0"/>
      <w:marRight w:val="0"/>
      <w:marTop w:val="0"/>
      <w:marBottom w:val="0"/>
      <w:divBdr>
        <w:top w:val="none" w:sz="0" w:space="0" w:color="auto"/>
        <w:left w:val="none" w:sz="0" w:space="0" w:color="auto"/>
        <w:bottom w:val="none" w:sz="0" w:space="0" w:color="auto"/>
        <w:right w:val="none" w:sz="0" w:space="0" w:color="auto"/>
      </w:divBdr>
    </w:div>
    <w:div w:id="20339935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EBC9C-1DFE-420A-A9F6-FE144BEDB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4</Pages>
  <Words>873</Words>
  <Characters>4980</Characters>
  <Application>Microsoft Office Word</Application>
  <DocSecurity>0</DocSecurity>
  <Lines>41</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INESC-ID/IST/UTL</Company>
  <LinksUpToDate>false</LinksUpToDate>
  <CharactersWithSpaces>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Fonseca</dc:creator>
  <cp:keywords/>
  <cp:lastModifiedBy>João Tiago Aparício</cp:lastModifiedBy>
  <cp:revision>32</cp:revision>
  <dcterms:created xsi:type="dcterms:W3CDTF">2015-09-18T10:19:00Z</dcterms:created>
  <dcterms:modified xsi:type="dcterms:W3CDTF">2019-10-30T02:10:00Z</dcterms:modified>
</cp:coreProperties>
</file>